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D8E6201" w14:textId="77777777" w:rsidR="007A30D6" w:rsidRPr="000700CF" w:rsidRDefault="00F03944">
      <w:pPr>
        <w:spacing w:line="20" w:lineRule="auto"/>
        <w:sectPr w:rsidR="007A30D6" w:rsidRPr="000700CF" w:rsidSect="00DF0A0F">
          <w:headerReference w:type="default" r:id="rId7"/>
          <w:footerReference w:type="default" r:id="rId8"/>
          <w:pgSz w:w="12240" w:h="15840"/>
          <w:pgMar w:top="0" w:right="0" w:bottom="480" w:left="0" w:header="0" w:footer="0" w:gutter="0"/>
          <w:cols w:space="720"/>
        </w:sectPr>
      </w:pPr>
      <w:r w:rsidRPr="000700CF">
        <w:rPr>
          <w:color w:val="FFFFFF"/>
          <w:sz w:val="2"/>
        </w:rPr>
        <w:t>.</w:t>
      </w:r>
    </w:p>
    <w:p w14:paraId="6A529EEC" w14:textId="77777777" w:rsidR="007A30D6" w:rsidRPr="000700CF" w:rsidRDefault="007A30D6">
      <w:pPr>
        <w:spacing w:line="20" w:lineRule="auto"/>
      </w:pPr>
    </w:p>
    <w:p w14:paraId="2ACD07CE" w14:textId="77777777" w:rsidR="00B310CD" w:rsidRPr="000700CF" w:rsidRDefault="00B310CD" w:rsidP="00B310CD">
      <w:pPr>
        <w:pStyle w:val="p"/>
        <w:spacing w:before="300" w:line="320" w:lineRule="atLeast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 w:rsidRPr="000700CF">
        <w:rPr>
          <w:rStyle w:val="documentparentContainer"/>
          <w:rFonts w:ascii="Century Gothic" w:eastAsia="Century Gothic" w:hAnsi="Century Gothic" w:cs="Century Gothic"/>
          <w:sz w:val="22"/>
          <w:szCs w:val="22"/>
        </w:rPr>
        <w:tab/>
      </w:r>
    </w:p>
    <w:p w14:paraId="16B12375" w14:textId="3ABE6C2F" w:rsidR="00B310CD" w:rsidRPr="000700CF" w:rsidRDefault="00B310CD" w:rsidP="00B310CD">
      <w:pPr>
        <w:pStyle w:val="NoSpacing"/>
        <w:jc w:val="center"/>
        <w:rPr>
          <w:rStyle w:val="documentparentContainer"/>
          <w:rFonts w:ascii="Century Gothic" w:eastAsia="Century Gothic" w:hAnsi="Century Gothic" w:cs="Century Gothic"/>
          <w:b/>
          <w:sz w:val="22"/>
          <w:szCs w:val="22"/>
        </w:rPr>
      </w:pPr>
      <w:r w:rsidRPr="000700CF">
        <w:rPr>
          <w:rStyle w:val="documentparentContainer"/>
          <w:rFonts w:ascii="Century Gothic" w:eastAsia="Century Gothic" w:hAnsi="Century Gothic" w:cs="Century Gothic"/>
          <w:b/>
          <w:sz w:val="22"/>
          <w:szCs w:val="22"/>
        </w:rPr>
        <w:t xml:space="preserve">Kranthi </w:t>
      </w:r>
      <w:r w:rsidR="00212146">
        <w:rPr>
          <w:rStyle w:val="documentparentContainer"/>
          <w:rFonts w:ascii="Century Gothic" w:eastAsia="Century Gothic" w:hAnsi="Century Gothic" w:cs="Century Gothic"/>
          <w:b/>
          <w:sz w:val="22"/>
          <w:szCs w:val="22"/>
        </w:rPr>
        <w:t xml:space="preserve">Kumar </w:t>
      </w:r>
      <w:r w:rsidRPr="000700CF">
        <w:rPr>
          <w:rStyle w:val="documentparentContainer"/>
          <w:rFonts w:ascii="Century Gothic" w:eastAsia="Century Gothic" w:hAnsi="Century Gothic" w:cs="Century Gothic"/>
          <w:b/>
          <w:sz w:val="22"/>
          <w:szCs w:val="22"/>
        </w:rPr>
        <w:t>Allam</w:t>
      </w:r>
    </w:p>
    <w:p w14:paraId="2AC68BB9" w14:textId="77777777" w:rsidR="00B310CD" w:rsidRPr="000700CF" w:rsidRDefault="00B310CD" w:rsidP="00B310CD">
      <w:pPr>
        <w:pStyle w:val="NoSpacing"/>
        <w:jc w:val="center"/>
        <w:rPr>
          <w:rStyle w:val="documentparentContainer"/>
          <w:rFonts w:ascii="Century Gothic" w:eastAsia="Century Gothic" w:hAnsi="Century Gothic" w:cs="Century Gothic"/>
          <w:b/>
          <w:sz w:val="22"/>
          <w:szCs w:val="22"/>
        </w:rPr>
      </w:pPr>
      <w:r w:rsidRPr="000700CF">
        <w:rPr>
          <w:rStyle w:val="documentparentContainer"/>
          <w:rFonts w:ascii="Century Gothic" w:eastAsia="Century Gothic" w:hAnsi="Century Gothic" w:cs="Century Gothic"/>
          <w:b/>
          <w:sz w:val="22"/>
          <w:szCs w:val="22"/>
        </w:rPr>
        <w:t>Address  Irving, TX 75063</w:t>
      </w:r>
    </w:p>
    <w:p w14:paraId="1DEAFECB" w14:textId="77777777" w:rsidR="00B310CD" w:rsidRPr="000700CF" w:rsidRDefault="00B310CD" w:rsidP="00B310CD">
      <w:pPr>
        <w:pStyle w:val="NoSpacing"/>
        <w:jc w:val="center"/>
        <w:rPr>
          <w:rStyle w:val="documentparentContainer"/>
          <w:rFonts w:ascii="Century Gothic" w:eastAsia="Century Gothic" w:hAnsi="Century Gothic" w:cs="Century Gothic"/>
          <w:b/>
          <w:sz w:val="22"/>
          <w:szCs w:val="22"/>
        </w:rPr>
      </w:pPr>
      <w:r w:rsidRPr="000700CF">
        <w:rPr>
          <w:rStyle w:val="documentparentContainer"/>
          <w:rFonts w:ascii="Century Gothic" w:eastAsia="Century Gothic" w:hAnsi="Century Gothic" w:cs="Century Gothic"/>
          <w:b/>
          <w:sz w:val="22"/>
          <w:szCs w:val="22"/>
        </w:rPr>
        <w:t>Phone  +6825516716</w:t>
      </w:r>
    </w:p>
    <w:p w14:paraId="5B3D6944" w14:textId="32155DCB" w:rsidR="00B310CD" w:rsidRPr="000700CF" w:rsidRDefault="00B310CD" w:rsidP="00B310CD">
      <w:pPr>
        <w:pStyle w:val="NoSpacing"/>
        <w:jc w:val="center"/>
        <w:rPr>
          <w:rStyle w:val="documentparentContainer"/>
          <w:rFonts w:ascii="Century Gothic" w:eastAsia="Century Gothic" w:hAnsi="Century Gothic" w:cs="Century Gothic"/>
          <w:b/>
          <w:sz w:val="22"/>
          <w:szCs w:val="22"/>
        </w:rPr>
      </w:pPr>
      <w:r w:rsidRPr="000700CF">
        <w:rPr>
          <w:rStyle w:val="documentparentContainer"/>
          <w:rFonts w:ascii="Century Gothic" w:eastAsia="Century Gothic" w:hAnsi="Century Gothic" w:cs="Century Gothic"/>
          <w:b/>
          <w:sz w:val="22"/>
          <w:szCs w:val="22"/>
        </w:rPr>
        <w:t xml:space="preserve">E-mail  </w:t>
      </w:r>
      <w:hyperlink r:id="rId9" w:history="1">
        <w:r w:rsidRPr="000700CF">
          <w:rPr>
            <w:rStyle w:val="Hyperlink"/>
            <w:rFonts w:ascii="Century Gothic" w:eastAsia="Century Gothic" w:hAnsi="Century Gothic" w:cs="Century Gothic"/>
            <w:b/>
            <w:sz w:val="22"/>
            <w:szCs w:val="22"/>
          </w:rPr>
          <w:t>kranthiallam86@gmail.com</w:t>
        </w:r>
      </w:hyperlink>
      <w:r w:rsidRPr="000700CF">
        <w:rPr>
          <w:rStyle w:val="documentparentContainer"/>
          <w:rFonts w:ascii="Century Gothic" w:eastAsia="Century Gothic" w:hAnsi="Century Gothic" w:cs="Century Gothic"/>
          <w:b/>
          <w:sz w:val="22"/>
          <w:szCs w:val="22"/>
        </w:rPr>
        <w:t xml:space="preserve"> </w:t>
      </w:r>
    </w:p>
    <w:p w14:paraId="5DFC4665" w14:textId="15254795" w:rsidR="00B310CD" w:rsidRPr="000700CF" w:rsidRDefault="00B310CD" w:rsidP="00B310CD">
      <w:pPr>
        <w:pStyle w:val="NoSpacing"/>
        <w:jc w:val="center"/>
        <w:rPr>
          <w:rStyle w:val="documentparentContainer"/>
          <w:rFonts w:ascii="Century Gothic" w:eastAsia="Century Gothic" w:hAnsi="Century Gothic" w:cs="Century Gothic"/>
          <w:b/>
          <w:sz w:val="22"/>
          <w:szCs w:val="22"/>
        </w:rPr>
      </w:pPr>
      <w:r w:rsidRPr="000700CF">
        <w:rPr>
          <w:rStyle w:val="documentparentContainer"/>
          <w:rFonts w:ascii="Century Gothic" w:eastAsia="Century Gothic" w:hAnsi="Century Gothic" w:cs="Century Gothic"/>
          <w:b/>
          <w:sz w:val="22"/>
          <w:szCs w:val="22"/>
        </w:rPr>
        <w:t xml:space="preserve">Linkedin: </w:t>
      </w:r>
      <w:hyperlink r:id="rId10" w:history="1">
        <w:r w:rsidRPr="000700CF">
          <w:rPr>
            <w:rStyle w:val="Hyperlink"/>
            <w:rFonts w:ascii="Century Gothic" w:eastAsia="Century Gothic" w:hAnsi="Century Gothic" w:cs="Century Gothic"/>
            <w:b/>
            <w:sz w:val="22"/>
            <w:szCs w:val="22"/>
          </w:rPr>
          <w:t>www.linkedin.com/in/kranthi-allam-23677021</w:t>
        </w:r>
      </w:hyperlink>
      <w:r w:rsidRPr="000700CF">
        <w:rPr>
          <w:rStyle w:val="documentparentContainer"/>
          <w:rFonts w:ascii="Century Gothic" w:eastAsia="Century Gothic" w:hAnsi="Century Gothic" w:cs="Century Gothic"/>
          <w:b/>
          <w:sz w:val="22"/>
          <w:szCs w:val="22"/>
        </w:rPr>
        <w:t xml:space="preserve"> </w:t>
      </w:r>
    </w:p>
    <w:p w14:paraId="132D825E" w14:textId="57DC0395" w:rsidR="00440DF9" w:rsidRPr="000700CF" w:rsidRDefault="00B310CD" w:rsidP="00B310CD">
      <w:pPr>
        <w:pStyle w:val="p"/>
        <w:pBdr>
          <w:top w:val="single" w:sz="4" w:space="1" w:color="auto"/>
        </w:pBdr>
        <w:spacing w:before="300" w:line="320" w:lineRule="atLeast"/>
        <w:rPr>
          <w:rStyle w:val="documentparentContainer"/>
          <w:rFonts w:ascii="Century Gothic" w:eastAsia="Century Gothic" w:hAnsi="Century Gothic" w:cs="Century Gothic"/>
          <w:b/>
          <w:sz w:val="22"/>
          <w:szCs w:val="22"/>
          <w:u w:val="single"/>
        </w:rPr>
      </w:pPr>
      <w:r w:rsidRPr="000700CF">
        <w:rPr>
          <w:rStyle w:val="documentparentContainer"/>
          <w:rFonts w:ascii="Century Gothic" w:eastAsia="Century Gothic" w:hAnsi="Century Gothic" w:cs="Century Gothic"/>
          <w:b/>
          <w:sz w:val="22"/>
          <w:szCs w:val="22"/>
          <w:u w:val="single"/>
        </w:rPr>
        <w:t>Summary:</w:t>
      </w:r>
      <w:r w:rsidR="000700CF">
        <w:rPr>
          <w:rStyle w:val="documentparentContainer"/>
          <w:rFonts w:ascii="Century Gothic" w:eastAsia="Century Gothic" w:hAnsi="Century Gothic" w:cs="Century Gothic"/>
          <w:b/>
          <w:sz w:val="22"/>
          <w:szCs w:val="22"/>
          <w:u w:val="single"/>
        </w:rPr>
        <w:t xml:space="preserve"> </w:t>
      </w:r>
      <w:r w:rsidR="00F03944" w:rsidRPr="000700CF">
        <w:rPr>
          <w:rStyle w:val="documentparentContainer"/>
          <w:rFonts w:ascii="Century Gothic" w:eastAsia="Century Gothic" w:hAnsi="Century Gothic" w:cs="Century Gothic"/>
          <w:sz w:val="22"/>
          <w:szCs w:val="22"/>
        </w:rPr>
        <w:t xml:space="preserve">Having 11 years of technical experience, with a focus on infrastructure design and architecture. Assisted customers in adopting the cloud, utilizing 7+ years of hands-on experience designing cloud platforms on Amazon AWS, Azure and GCP. Skills include migrating systems, automating processes, optimizing performance, managing security, implementing configuration management, integrating microservices, transforming to a DevOps model, implementing logging systems, and implementing backup and disaster recovery measures. Resourceful Solution Architect with 5 years of customer relationship management and implementation support. </w:t>
      </w:r>
    </w:p>
    <w:p w14:paraId="12A637C8" w14:textId="7924C885" w:rsidR="00374F39" w:rsidRPr="000700CF" w:rsidRDefault="00374F39" w:rsidP="00374F39">
      <w:pPr>
        <w:pStyle w:val="p"/>
        <w:spacing w:before="300" w:line="320" w:lineRule="atLeast"/>
        <w:rPr>
          <w:rFonts w:eastAsia="Century Gothic"/>
          <w:b/>
          <w:bCs/>
        </w:rPr>
      </w:pPr>
      <w:r w:rsidRPr="000700CF">
        <w:rPr>
          <w:rFonts w:eastAsia="Century Gothic"/>
          <w:b/>
          <w:bCs/>
        </w:rPr>
        <w:t>Skills</w:t>
      </w:r>
    </w:p>
    <w:tbl>
      <w:tblPr>
        <w:tblW w:w="11088" w:type="dxa"/>
        <w:tblLayout w:type="fixed"/>
        <w:tblLook w:val="04A0" w:firstRow="1" w:lastRow="0" w:firstColumn="1" w:lastColumn="0" w:noHBand="0" w:noVBand="1"/>
      </w:tblPr>
      <w:tblGrid>
        <w:gridCol w:w="2268"/>
        <w:gridCol w:w="8820"/>
      </w:tblGrid>
      <w:tr w:rsidR="00374F39" w:rsidRPr="000700CF" w14:paraId="6935E9D3" w14:textId="77777777" w:rsidTr="00676BFE">
        <w:trPr>
          <w:trHeight w:val="288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6B6B8" w14:textId="77777777" w:rsidR="00374F39" w:rsidRPr="000700CF" w:rsidRDefault="00374F39" w:rsidP="00676BFE">
            <w:pPr>
              <w:spacing w:line="240" w:lineRule="auto"/>
              <w:jc w:val="both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Cloud Technologies                              </w:t>
            </w:r>
          </w:p>
        </w:tc>
        <w:tc>
          <w:tcPr>
            <w:tcW w:w="8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C7A20" w14:textId="7EBD0AF4" w:rsidR="00374F39" w:rsidRPr="000700CF" w:rsidRDefault="00374F39" w:rsidP="00676BFE">
            <w:pPr>
              <w:spacing w:line="240" w:lineRule="auto"/>
              <w:jc w:val="both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AWS, Microsoft Azure</w:t>
            </w:r>
            <w:r w:rsidR="00055211"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,</w:t>
            </w: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and GCP </w:t>
            </w:r>
          </w:p>
        </w:tc>
      </w:tr>
      <w:tr w:rsidR="00374F39" w:rsidRPr="000700CF" w14:paraId="40640405" w14:textId="77777777" w:rsidTr="00676BFE">
        <w:trPr>
          <w:trHeight w:val="851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83970" w14:textId="77777777" w:rsidR="00374F39" w:rsidRPr="000700CF" w:rsidRDefault="00374F39" w:rsidP="00676BFE">
            <w:pPr>
              <w:spacing w:line="240" w:lineRule="auto"/>
              <w:jc w:val="both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AWS Services</w:t>
            </w:r>
          </w:p>
        </w:tc>
        <w:tc>
          <w:tcPr>
            <w:tcW w:w="8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A06C35" w14:textId="77777777" w:rsidR="00374F39" w:rsidRPr="000700CF" w:rsidRDefault="00374F39" w:rsidP="00676BFE">
            <w:pPr>
              <w:spacing w:after="240" w:line="240" w:lineRule="auto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VPC, Route53, EC2, S3, EBS, EFS, RDS, Dynamo-DB, Lambda, IAM, Cloud Watch, Cloud Inspector, Security Hub, Secrets Manager, KMS, CICD services, Cloud Formation, SQS, SNS, SES, Event Bridge, Direct Connect, VPN, Storage Gateway, Workspace, Work Docs, Cloud Trail,</w:t>
            </w:r>
          </w:p>
        </w:tc>
      </w:tr>
      <w:tr w:rsidR="00374F39" w:rsidRPr="000700CF" w14:paraId="2F3B46C2" w14:textId="77777777" w:rsidTr="00676BFE">
        <w:trPr>
          <w:trHeight w:val="1112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B1AB1" w14:textId="77777777" w:rsidR="00374F39" w:rsidRPr="000700CF" w:rsidRDefault="00374F39" w:rsidP="00676BFE">
            <w:pPr>
              <w:spacing w:line="240" w:lineRule="auto"/>
              <w:jc w:val="both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Azure Services </w:t>
            </w:r>
          </w:p>
        </w:tc>
        <w:tc>
          <w:tcPr>
            <w:tcW w:w="8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BE133" w14:textId="31EFC801" w:rsidR="00374F39" w:rsidRPr="000700CF" w:rsidRDefault="00F93C63" w:rsidP="00676BFE">
            <w:pPr>
              <w:spacing w:after="240" w:line="240" w:lineRule="auto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 </w:t>
            </w:r>
            <w:r w:rsidR="006F2274"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IAAS, PAAS</w:t>
            </w: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and </w:t>
            </w:r>
            <w:r w:rsidR="00636FD7"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SAAS.</w:t>
            </w: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Azure </w:t>
            </w:r>
            <w:r w:rsidR="006F2274"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Integration</w:t>
            </w: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services.</w:t>
            </w:r>
            <w:r w:rsidR="00C870C6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374F39"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Virtual Networks, Traffic Manager, VM's, Azure Storage, (Block Blob, Page Blobs), Azure VPN, Application &amp; Operational Insights. Files, Azure Backup, Azure Data Box, Site Recovery, Cosmos DB, Active Directory, Azure Monitor, CDN, Service Bus Queues, Marketplace Email,</w:t>
            </w:r>
            <w:r w:rsidR="000A3E93"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Azure </w:t>
            </w:r>
            <w:r w:rsidR="006F2274"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Migrate</w:t>
            </w:r>
            <w:r w:rsidR="00AB495A"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, Azure Pass services </w:t>
            </w:r>
            <w:r w:rsidR="00374F39"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br/>
              <w:t xml:space="preserve"> Notification Hubs, Express Route</w:t>
            </w:r>
            <w:r w:rsidR="008844BA"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proofErr w:type="spellStart"/>
            <w:r w:rsidR="006F2274"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Kakfa</w:t>
            </w:r>
            <w:proofErr w:type="spellEnd"/>
            <w:r w:rsidR="006F2274"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</w:tc>
      </w:tr>
      <w:tr w:rsidR="00374F39" w:rsidRPr="000700CF" w14:paraId="54807341" w14:textId="77777777" w:rsidTr="00676BFE">
        <w:trPr>
          <w:trHeight w:val="792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6432A" w14:textId="77777777" w:rsidR="00374F39" w:rsidRPr="000700CF" w:rsidRDefault="00374F39" w:rsidP="00676BFE">
            <w:pPr>
              <w:spacing w:line="240" w:lineRule="auto"/>
              <w:jc w:val="both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GCP Services </w:t>
            </w:r>
          </w:p>
        </w:tc>
        <w:tc>
          <w:tcPr>
            <w:tcW w:w="8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B6F0F" w14:textId="24D12649" w:rsidR="00374F39" w:rsidRPr="000700CF" w:rsidRDefault="00374F39" w:rsidP="00676BFE">
            <w:pPr>
              <w:spacing w:line="240" w:lineRule="auto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Compute engine, Kubernetes Engine, cloud storage, App Engine, Big Query </w:t>
            </w:r>
            <w:proofErr w:type="spellStart"/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Vpc</w:t>
            </w:r>
            <w:proofErr w:type="spellEnd"/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network, cloud </w:t>
            </w:r>
            <w:r w:rsidR="000A3E93"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functions, Cloud</w:t>
            </w: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Run marketplace, IAM, database, </w:t>
            </w:r>
            <w:r w:rsidR="009D776B"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backup, monitoring</w:t>
            </w: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,pub/sub, CI/CD </w:t>
            </w:r>
          </w:p>
        </w:tc>
      </w:tr>
      <w:tr w:rsidR="00374F39" w:rsidRPr="000700CF" w14:paraId="3D004BE7" w14:textId="77777777" w:rsidTr="00676BFE">
        <w:trPr>
          <w:trHeight w:val="977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27887" w14:textId="77777777" w:rsidR="00374F39" w:rsidRPr="000700CF" w:rsidRDefault="00374F39" w:rsidP="00676BFE">
            <w:pPr>
              <w:spacing w:line="240" w:lineRule="auto"/>
              <w:jc w:val="both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Cloud Architect </w:t>
            </w:r>
          </w:p>
        </w:tc>
        <w:tc>
          <w:tcPr>
            <w:tcW w:w="8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6ACCF" w14:textId="5D79AC6B" w:rsidR="00374F39" w:rsidRPr="000700CF" w:rsidRDefault="00374F39" w:rsidP="00676BFE">
            <w:pPr>
              <w:spacing w:after="240" w:line="240" w:lineRule="auto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Cloud Infrastructure Management, Cloud Security and Compliance, Cloud Migration and Deployment. Cloud Networking and Connectivity, Cloud Storage and Database Management, Cloud Monitoring and Optimization. DevOps and Automation.</w:t>
            </w:r>
            <w:r w:rsidR="004C1518"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Cloud PAAS </w:t>
            </w:r>
          </w:p>
        </w:tc>
      </w:tr>
      <w:tr w:rsidR="00374F39" w:rsidRPr="000700CF" w14:paraId="355589D6" w14:textId="77777777" w:rsidTr="00676BFE">
        <w:trPr>
          <w:trHeight w:val="456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6CBA6E" w14:textId="77777777" w:rsidR="00374F39" w:rsidRPr="000700CF" w:rsidRDefault="00374F39" w:rsidP="00676BFE">
            <w:pPr>
              <w:spacing w:line="240" w:lineRule="auto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Configuration Management &amp; Automation Tools      </w:t>
            </w:r>
          </w:p>
        </w:tc>
        <w:tc>
          <w:tcPr>
            <w:tcW w:w="8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8DBD0" w14:textId="1C266B5A" w:rsidR="00374F39" w:rsidRPr="000700CF" w:rsidRDefault="00374F39" w:rsidP="00676BFE">
            <w:pPr>
              <w:spacing w:line="240" w:lineRule="auto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Ansible, Terraform</w:t>
            </w:r>
          </w:p>
        </w:tc>
      </w:tr>
      <w:tr w:rsidR="00374F39" w:rsidRPr="000700CF" w14:paraId="10A66D06" w14:textId="77777777" w:rsidTr="00676BFE">
        <w:trPr>
          <w:trHeight w:val="288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5B754" w14:textId="77777777" w:rsidR="00374F39" w:rsidRPr="000700CF" w:rsidRDefault="00374F39" w:rsidP="00676BFE">
            <w:pPr>
              <w:spacing w:line="240" w:lineRule="auto"/>
              <w:jc w:val="both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Scripting Languages                             </w:t>
            </w:r>
          </w:p>
        </w:tc>
        <w:tc>
          <w:tcPr>
            <w:tcW w:w="8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6CA29" w14:textId="77777777" w:rsidR="00374F39" w:rsidRPr="000700CF" w:rsidRDefault="00374F39" w:rsidP="00676BFE">
            <w:pPr>
              <w:spacing w:line="240" w:lineRule="auto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Shell, Bash, Json, YAML</w:t>
            </w:r>
          </w:p>
        </w:tc>
      </w:tr>
      <w:tr w:rsidR="00374F39" w:rsidRPr="000700CF" w14:paraId="4CD76086" w14:textId="77777777" w:rsidTr="00676BFE">
        <w:trPr>
          <w:trHeight w:val="756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148C2" w14:textId="77777777" w:rsidR="00374F39" w:rsidRPr="000700CF" w:rsidRDefault="00374F39" w:rsidP="00676BFE">
            <w:pPr>
              <w:spacing w:line="240" w:lineRule="auto"/>
              <w:jc w:val="both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Databases</w:t>
            </w:r>
          </w:p>
        </w:tc>
        <w:tc>
          <w:tcPr>
            <w:tcW w:w="8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1228D" w14:textId="77777777" w:rsidR="00374F39" w:rsidRPr="000700CF" w:rsidRDefault="00374F39" w:rsidP="00676BFE">
            <w:pPr>
              <w:spacing w:line="240" w:lineRule="auto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MySQL, Dynamo DB, Cassandra, SQL Server, Oracle,</w:t>
            </w: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br/>
              <w:t xml:space="preserve"> Mango DB, RDS    Cosmos DB, NoSQL</w:t>
            </w:r>
          </w:p>
        </w:tc>
      </w:tr>
      <w:tr w:rsidR="00374F39" w:rsidRPr="000700CF" w14:paraId="65A25415" w14:textId="77777777" w:rsidTr="00676BFE">
        <w:trPr>
          <w:trHeight w:val="588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EE4B2" w14:textId="77777777" w:rsidR="00374F39" w:rsidRPr="000700CF" w:rsidRDefault="00374F39" w:rsidP="00676BFE">
            <w:pPr>
              <w:spacing w:line="240" w:lineRule="auto"/>
              <w:jc w:val="both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Project Tracking/Bug Tracking Tools</w:t>
            </w:r>
          </w:p>
        </w:tc>
        <w:tc>
          <w:tcPr>
            <w:tcW w:w="8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86FB5" w14:textId="77777777" w:rsidR="00374F39" w:rsidRPr="000700CF" w:rsidRDefault="00374F39" w:rsidP="00676BFE">
            <w:pPr>
              <w:spacing w:line="240" w:lineRule="auto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BMC Remedy, HP Digital Workflow, Version One, Service Now                                                                                                                                          </w:t>
            </w:r>
          </w:p>
        </w:tc>
      </w:tr>
      <w:tr w:rsidR="00374F39" w:rsidRPr="000700CF" w14:paraId="2946CED9" w14:textId="77777777" w:rsidTr="00676BFE">
        <w:trPr>
          <w:trHeight w:val="288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0A7F6" w14:textId="77777777" w:rsidR="00374F39" w:rsidRPr="000700CF" w:rsidRDefault="00374F39" w:rsidP="00676BFE">
            <w:pPr>
              <w:spacing w:line="240" w:lineRule="auto"/>
              <w:jc w:val="both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Version Control Tools                             </w:t>
            </w:r>
          </w:p>
        </w:tc>
        <w:tc>
          <w:tcPr>
            <w:tcW w:w="8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84549" w14:textId="77777777" w:rsidR="00374F39" w:rsidRPr="000700CF" w:rsidRDefault="00374F39" w:rsidP="00676BFE">
            <w:pPr>
              <w:spacing w:line="240" w:lineRule="auto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GIT, GITHUB, Bit bucket</w:t>
            </w:r>
          </w:p>
        </w:tc>
      </w:tr>
      <w:tr w:rsidR="00374F39" w:rsidRPr="000700CF" w14:paraId="75FB1288" w14:textId="77777777" w:rsidTr="00676BFE">
        <w:trPr>
          <w:trHeight w:val="288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A1FB2" w14:textId="77777777" w:rsidR="00374F39" w:rsidRPr="000700CF" w:rsidRDefault="00374F39" w:rsidP="00676BFE">
            <w:pPr>
              <w:spacing w:line="240" w:lineRule="auto"/>
              <w:jc w:val="both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Networking</w:t>
            </w:r>
          </w:p>
        </w:tc>
        <w:tc>
          <w:tcPr>
            <w:tcW w:w="8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EA05F" w14:textId="77777777" w:rsidR="00374F39" w:rsidRPr="000700CF" w:rsidRDefault="00374F39" w:rsidP="00676BFE">
            <w:pPr>
              <w:spacing w:line="240" w:lineRule="auto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>DNS, DHCP, TCP/IP, SMTP</w:t>
            </w:r>
          </w:p>
        </w:tc>
      </w:tr>
      <w:tr w:rsidR="00374F39" w:rsidRPr="000700CF" w14:paraId="423BDA70" w14:textId="77777777" w:rsidTr="00676BFE">
        <w:trPr>
          <w:trHeight w:val="288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2EA2F" w14:textId="77777777" w:rsidR="00374F39" w:rsidRPr="000700CF" w:rsidRDefault="00374F39" w:rsidP="00676BFE">
            <w:pPr>
              <w:spacing w:line="240" w:lineRule="auto"/>
              <w:jc w:val="both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lastRenderedPageBreak/>
              <w:t>Container Platforms</w:t>
            </w:r>
          </w:p>
        </w:tc>
        <w:tc>
          <w:tcPr>
            <w:tcW w:w="8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DEF3CD" w14:textId="77777777" w:rsidR="00374F39" w:rsidRPr="000700CF" w:rsidRDefault="00374F39" w:rsidP="00676BFE">
            <w:pPr>
              <w:spacing w:line="240" w:lineRule="auto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Virtualization/Container Docker, Open Shift, Kubernetes.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374F39" w:rsidRPr="000700CF" w14:paraId="7187AD34" w14:textId="77777777" w:rsidTr="00676BFE">
        <w:trPr>
          <w:trHeight w:val="288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37C1CC" w14:textId="77777777" w:rsidR="00374F39" w:rsidRPr="000700CF" w:rsidRDefault="00374F39" w:rsidP="00676BFE">
            <w:pPr>
              <w:spacing w:line="240" w:lineRule="auto"/>
              <w:jc w:val="both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Operating Systems                                  </w:t>
            </w:r>
          </w:p>
        </w:tc>
        <w:tc>
          <w:tcPr>
            <w:tcW w:w="8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2710C" w14:textId="77777777" w:rsidR="00374F39" w:rsidRPr="000700CF" w:rsidRDefault="00374F39" w:rsidP="00676BFE">
            <w:pPr>
              <w:spacing w:line="240" w:lineRule="auto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SOLARIS, Centos, Ubuntu, Windows Server 2003/2008R2/2012/2016,                                                                                                                                     </w:t>
            </w:r>
          </w:p>
        </w:tc>
      </w:tr>
      <w:tr w:rsidR="00374F39" w:rsidRPr="000700CF" w14:paraId="21094332" w14:textId="77777777" w:rsidTr="00676BFE">
        <w:trPr>
          <w:trHeight w:val="288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C878B" w14:textId="77777777" w:rsidR="00374F39" w:rsidRPr="000700CF" w:rsidRDefault="00374F39" w:rsidP="00676BFE">
            <w:pPr>
              <w:spacing w:line="240" w:lineRule="auto"/>
              <w:jc w:val="both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Monitoring Tools                                      </w:t>
            </w:r>
          </w:p>
        </w:tc>
        <w:tc>
          <w:tcPr>
            <w:tcW w:w="8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8CFD0" w14:textId="77777777" w:rsidR="00374F39" w:rsidRPr="000700CF" w:rsidRDefault="00374F39" w:rsidP="00676BFE">
            <w:pPr>
              <w:spacing w:line="240" w:lineRule="auto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Cloud Watch, Splunk, </w:t>
            </w:r>
          </w:p>
        </w:tc>
      </w:tr>
      <w:tr w:rsidR="00374F39" w:rsidRPr="000700CF" w14:paraId="5B3DEAE2" w14:textId="77777777" w:rsidTr="00676BFE">
        <w:trPr>
          <w:trHeight w:val="288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38677" w14:textId="77777777" w:rsidR="00374F39" w:rsidRPr="000700CF" w:rsidRDefault="00374F39" w:rsidP="00676BFE">
            <w:pPr>
              <w:spacing w:line="240" w:lineRule="auto"/>
              <w:jc w:val="both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Application Servers                                 </w:t>
            </w:r>
          </w:p>
        </w:tc>
        <w:tc>
          <w:tcPr>
            <w:tcW w:w="8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A7100" w14:textId="77777777" w:rsidR="00374F39" w:rsidRPr="000700CF" w:rsidRDefault="00374F39" w:rsidP="00676BFE">
            <w:pPr>
              <w:spacing w:line="240" w:lineRule="auto"/>
              <w:textAlignment w:val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Apache, Web Logic, Web Sphere,</w:t>
            </w:r>
          </w:p>
        </w:tc>
      </w:tr>
    </w:tbl>
    <w:tbl>
      <w:tblPr>
        <w:tblStyle w:val="documentheading"/>
        <w:tblW w:w="5000" w:type="pct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7A30D6" w:rsidRPr="000700CF" w14:paraId="3E1A99A6" w14:textId="77777777">
        <w:tc>
          <w:tcPr>
            <w:tcW w:w="0" w:type="auto"/>
            <w:tcMar>
              <w:top w:w="300" w:type="dxa"/>
              <w:left w:w="0" w:type="dxa"/>
              <w:bottom w:w="100" w:type="dxa"/>
              <w:right w:w="0" w:type="dxa"/>
            </w:tcMar>
            <w:vAlign w:val="bottom"/>
            <w:hideMark/>
          </w:tcPr>
          <w:p w14:paraId="128CC97E" w14:textId="77777777" w:rsidR="007A30D6" w:rsidRPr="000700CF" w:rsidRDefault="00F03944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 w:rsidRPr="000700CF"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Work History</w:t>
            </w:r>
          </w:p>
        </w:tc>
      </w:tr>
    </w:tbl>
    <w:p w14:paraId="1D855BF5" w14:textId="77777777" w:rsidR="007A30D6" w:rsidRPr="000700CF" w:rsidRDefault="007A30D6">
      <w:pPr>
        <w:rPr>
          <w:vanish/>
        </w:rPr>
      </w:pPr>
    </w:p>
    <w:tbl>
      <w:tblPr>
        <w:tblStyle w:val="documentdivparagraph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10"/>
        <w:gridCol w:w="8770"/>
      </w:tblGrid>
      <w:tr w:rsidR="007A30D6" w:rsidRPr="000700CF" w14:paraId="09802F9B" w14:textId="77777777">
        <w:tc>
          <w:tcPr>
            <w:tcW w:w="2510" w:type="dxa"/>
            <w:tcMar>
              <w:top w:w="0" w:type="dxa"/>
              <w:left w:w="0" w:type="dxa"/>
              <w:bottom w:w="0" w:type="dxa"/>
              <w:right w:w="105" w:type="dxa"/>
            </w:tcMar>
            <w:hideMark/>
          </w:tcPr>
          <w:p w14:paraId="20259A00" w14:textId="77777777" w:rsidR="007A30D6" w:rsidRPr="000700CF" w:rsidRDefault="00F03944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 w:rsidRPr="000700CF">
              <w:rPr>
                <w:rStyle w:val="txtBold"/>
                <w:rFonts w:ascii="Century Gothic" w:eastAsia="Century Gothic" w:hAnsi="Century Gothic" w:cs="Century Gothic"/>
              </w:rPr>
              <w:t>2023-10</w:t>
            </w:r>
            <w:r w:rsidRPr="000700CF"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 w:rsidRPr="000700CF">
              <w:rPr>
                <w:rStyle w:val="txtBold"/>
                <w:rFonts w:ascii="Century Gothic" w:eastAsia="Century Gothic" w:hAnsi="Century Gothic" w:cs="Century Gothic"/>
              </w:rPr>
              <w:t>- Current</w:t>
            </w:r>
          </w:p>
        </w:tc>
        <w:tc>
          <w:tcPr>
            <w:tcW w:w="877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91BD3A" w14:textId="170458D7" w:rsidR="007A30D6" w:rsidRPr="000700CF" w:rsidRDefault="00F03944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txtBold"/>
                <w:rFonts w:ascii="Century Gothic" w:eastAsia="Century Gothic" w:hAnsi="Century Gothic" w:cs="Century Gothic"/>
                <w:b w:val="0"/>
              </w:rPr>
            </w:pPr>
            <w:r w:rsidRPr="000700CF"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 xml:space="preserve">Lead Cloud Solution </w:t>
            </w:r>
            <w:r w:rsidR="000700CF" w:rsidRPr="000700CF"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 xml:space="preserve">Infrastructure </w:t>
            </w:r>
            <w:r w:rsidRPr="000700CF"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Architect</w:t>
            </w:r>
            <w:r w:rsidR="002F62C7" w:rsidRPr="000700CF"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 xml:space="preserve"> </w:t>
            </w:r>
          </w:p>
          <w:p w14:paraId="3B1541FF" w14:textId="13575071" w:rsidR="007A30D6" w:rsidRPr="000700CF" w:rsidRDefault="00A600D9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b/>
                <w:iCs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b/>
                <w:iCs/>
                <w:sz w:val="22"/>
                <w:szCs w:val="22"/>
              </w:rPr>
              <w:t>Bank of America, Irving, TX</w:t>
            </w:r>
          </w:p>
          <w:p w14:paraId="3991AB01" w14:textId="77777777" w:rsidR="007A30D6" w:rsidRPr="000700CF" w:rsidRDefault="00F03944" w:rsidP="002F00A9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Designing and implementing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Azure Solutions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across a range of cloud models like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SaaS, PaaS, IaaS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, and integrated on-premises, on-demand workloads with the Azure public cloud</w:t>
            </w:r>
          </w:p>
          <w:p w14:paraId="2F3B2D46" w14:textId="55E6B9CD" w:rsidR="007A30D6" w:rsidRPr="000700CF" w:rsidRDefault="00F03944" w:rsidP="002F00A9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Extensively worked on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Building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and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Installing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servers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, creating multiple resources like in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Azure 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through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Azure Resource Manager Templates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(ARM) or Azure Portal and provisioned them using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Terraform templates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. </w:t>
            </w:r>
            <w:r w:rsidR="005404FB"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I also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worked on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Virtual networks, Azure Custom security, endpoint security and firewall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</w:p>
          <w:p w14:paraId="0C44984C" w14:textId="77777777" w:rsidR="007A30D6" w:rsidRPr="000700CF" w:rsidRDefault="00F03944" w:rsidP="002F00A9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Worked in setting up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Azure Virtual Appliances (VMs)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to meet security requirements as software-based appliance functions(firewall).</w:t>
            </w:r>
          </w:p>
          <w:p w14:paraId="325C870A" w14:textId="4B0D7AF6" w:rsidR="007A30D6" w:rsidRPr="000700CF" w:rsidRDefault="00F03944" w:rsidP="002F00A9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Developed and designed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Azure DevOps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pipeline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to manage the resources across multiple </w:t>
            </w:r>
            <w:r w:rsidR="000608D6"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subscriptions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in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Azure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</w:p>
          <w:p w14:paraId="1006235A" w14:textId="529D2474" w:rsidR="0010291A" w:rsidRPr="000700CF" w:rsidRDefault="0010291A" w:rsidP="002F00A9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Worked on </w:t>
            </w:r>
            <w:r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Azure Migrate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to migration servers, web </w:t>
            </w:r>
            <w:r w:rsidR="00E20669"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applications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and Databases from On- prem to cloud.</w:t>
            </w:r>
          </w:p>
          <w:p w14:paraId="5B6EB0E2" w14:textId="22E82B81" w:rsidR="00D051C2" w:rsidRPr="000700CF" w:rsidRDefault="00802BCB" w:rsidP="002F00A9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Worked on </w:t>
            </w:r>
            <w:r w:rsidR="00D051C2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Azure </w:t>
            </w:r>
            <w:r w:rsidR="00E20669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Integration</w:t>
            </w:r>
            <w:r w:rsidR="00D051C2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 </w:t>
            </w:r>
            <w:r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Services like Logic Apps, Function</w:t>
            </w:r>
            <w:r w:rsidR="00D45D94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s, API </w:t>
            </w:r>
            <w:r w:rsidR="00DD571F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Management</w:t>
            </w:r>
            <w:r w:rsidR="00D45D94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, Services Bus, </w:t>
            </w:r>
            <w:r w:rsidR="000608D6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and Event</w:t>
            </w:r>
            <w:r w:rsidR="00D45D94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 Grid</w:t>
            </w:r>
            <w:r w:rsidR="00D45D94"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A04CBC" w:rsidRPr="000700CF">
              <w:rPr>
                <w:rFonts w:ascii="Century Gothic" w:hAnsi="Century Gothic" w:cs="Segoe UI"/>
                <w:color w:val="0D0D0D"/>
                <w:sz w:val="22"/>
                <w:szCs w:val="22"/>
                <w:shd w:val="clear" w:color="auto" w:fill="FFFFFF"/>
              </w:rPr>
              <w:t xml:space="preserve">to </w:t>
            </w:r>
            <w:r w:rsidR="00A04CBC"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orchestrate seamless communication between applications.</w:t>
            </w:r>
          </w:p>
          <w:p w14:paraId="4F0A090C" w14:textId="5AD0045C" w:rsidR="003735E5" w:rsidRPr="000700CF" w:rsidRDefault="003735E5" w:rsidP="002F00A9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Fonts w:ascii="Segoe UI" w:hAnsi="Segoe UI" w:cs="Segoe UI"/>
                <w:color w:val="0D0D0D"/>
                <w:shd w:val="clear" w:color="auto" w:fill="FFFFFF"/>
              </w:rPr>
              <w:t>Le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d the implementation of </w:t>
            </w:r>
            <w:r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Azure-based SRE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practices for a large-scale enterprise application</w:t>
            </w:r>
          </w:p>
          <w:p w14:paraId="015B72DA" w14:textId="31705FC3" w:rsidR="002F00A9" w:rsidRPr="000700CF" w:rsidRDefault="0010291A" w:rsidP="00530B9C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Worked on </w:t>
            </w:r>
            <w:r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Refactor Migration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methods to migrate </w:t>
            </w:r>
            <w:r w:rsidR="00A04CBC"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containerized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applications and migrate them to Azure.</w:t>
            </w:r>
          </w:p>
          <w:p w14:paraId="22B55411" w14:textId="77777777" w:rsidR="007A30D6" w:rsidRPr="000700CF" w:rsidRDefault="00F03944" w:rsidP="002F00A9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Worked with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Version Control, Build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&amp;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Release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Management and Deployments of the Solutions to the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DEV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,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 QA &amp; PROD 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Environments leveraging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Azure DevOps/VSTS 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principles/process (CI/CD) and toolsets of Visual Studio, AKS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(Azure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Kubernetes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Service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), Application Insights, Log Analytics.</w:t>
            </w:r>
          </w:p>
          <w:p w14:paraId="59AAA892" w14:textId="4F3A795A" w:rsidR="002F00A9" w:rsidRPr="000700CF" w:rsidRDefault="001D0BC3" w:rsidP="00C12E04">
            <w:pPr>
              <w:pStyle w:val="p"/>
              <w:numPr>
                <w:ilvl w:val="0"/>
                <w:numId w:val="1"/>
              </w:numPr>
              <w:shd w:val="clear" w:color="auto" w:fill="FFFFFF"/>
              <w:spacing w:after="240"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H</w:t>
            </w:r>
            <w:r w:rsidR="002F00A9"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ving Experience in creating and deploying </w:t>
            </w:r>
            <w:r w:rsidR="002F00A9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Jenkins Pipeline</w:t>
            </w:r>
            <w:r w:rsidR="002F00A9"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for Java based 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applications</w:t>
            </w:r>
            <w:r w:rsidR="002F00A9"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2F00A9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using Maven, SonarQube, Argo CD, Helm and Kubernetes</w:t>
            </w:r>
          </w:p>
          <w:p w14:paraId="543210F0" w14:textId="733B63BB" w:rsidR="00A4253C" w:rsidRPr="000700CF" w:rsidRDefault="00A4253C" w:rsidP="00C12E04">
            <w:pPr>
              <w:pStyle w:val="p"/>
              <w:numPr>
                <w:ilvl w:val="0"/>
                <w:numId w:val="1"/>
              </w:numPr>
              <w:shd w:val="clear" w:color="auto" w:fill="FFFFFF"/>
              <w:spacing w:after="240"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Deployed containerized applications to AKS </w:t>
            </w:r>
          </w:p>
          <w:p w14:paraId="1E0EE5D3" w14:textId="205C0ED2" w:rsidR="00D53DB9" w:rsidRPr="000700CF" w:rsidRDefault="00D53DB9" w:rsidP="002F00A9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Having Experience in creating, publishing, and managing </w:t>
            </w:r>
            <w:r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APIs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while ensuring security, scalability, and analytics using </w:t>
            </w:r>
            <w:r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API Management</w:t>
            </w:r>
            <w:r w:rsidRPr="000700CF">
              <w:rPr>
                <w:rFonts w:ascii="Century Gothic" w:hAnsi="Century Gothic" w:cs="Segoe UI"/>
                <w:color w:val="0D0D0D"/>
                <w:sz w:val="22"/>
                <w:szCs w:val="22"/>
                <w:shd w:val="clear" w:color="auto" w:fill="FFFFFF"/>
              </w:rPr>
              <w:t xml:space="preserve"> </w:t>
            </w:r>
          </w:p>
          <w:p w14:paraId="7FCDF870" w14:textId="55A19907" w:rsidR="007101D5" w:rsidRPr="000700CF" w:rsidRDefault="007101D5" w:rsidP="002F00A9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lastRenderedPageBreak/>
              <w:t xml:space="preserve">Worked on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Microservices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for Continuous Delivery environment using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Azure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,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Docker.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Involved in setting up a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Microservice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architecture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for application development and implemented high availability with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Azure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Classic and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Azure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Resource Manager deployment models.</w:t>
            </w:r>
          </w:p>
          <w:p w14:paraId="2166C3F4" w14:textId="77777777" w:rsidR="007A30D6" w:rsidRPr="000700CF" w:rsidRDefault="00F03944" w:rsidP="002F00A9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Provisioning servers/instances using infrastructure as code such as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Terraform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and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CloudFormation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. Code is stored in a private repository and constantly updated.</w:t>
            </w:r>
          </w:p>
          <w:p w14:paraId="1508695E" w14:textId="1603DBD8" w:rsidR="0010291A" w:rsidRPr="000700CF" w:rsidRDefault="00F03944" w:rsidP="002F00A9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Worked on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Terraform templates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also for provisioning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virtual networks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,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subnets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,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VM Scale sets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,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Load balancers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, and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NAT rules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and used terraform graph to visualize execution plan using the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graph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command. Configured BGP routes to enable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ExpressRoute connections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between on-premises data centers and </w:t>
            </w:r>
            <w:r w:rsidRPr="000700CF"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Azure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cloud.</w:t>
            </w:r>
          </w:p>
          <w:p w14:paraId="47181365" w14:textId="365F5713" w:rsidR="00572C60" w:rsidRPr="000700CF" w:rsidRDefault="00572C60" w:rsidP="002F00A9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I Used </w:t>
            </w:r>
            <w:r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Kafka for Log </w:t>
            </w:r>
            <w:r w:rsidR="00891476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Aggregation, messaging</w:t>
            </w:r>
            <w:r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 Systems </w:t>
            </w:r>
            <w:r w:rsidR="000537B8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Event </w:t>
            </w:r>
            <w:r w:rsidR="00636FD7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sourcing (</w:t>
            </w:r>
            <w:r w:rsidR="000537B8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State of an application )</w:t>
            </w:r>
            <w:r w:rsidR="00E22E80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, and Metrics and Monitoring </w:t>
            </w:r>
          </w:p>
          <w:p w14:paraId="4B26EE79" w14:textId="77777777" w:rsidR="0010291A" w:rsidRPr="000700CF" w:rsidRDefault="0010291A" w:rsidP="0010291A">
            <w:pPr>
              <w:pStyle w:val="documentulli"/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27913A8E" w14:textId="77777777" w:rsidR="0010291A" w:rsidRPr="000700CF" w:rsidRDefault="0010291A" w:rsidP="0010291A">
            <w:pPr>
              <w:pStyle w:val="documentulli"/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15AF14DE" w14:textId="77777777" w:rsidR="007A30D6" w:rsidRPr="000700CF" w:rsidRDefault="007A30D6">
      <w:pPr>
        <w:rPr>
          <w:vanish/>
        </w:rPr>
      </w:pPr>
    </w:p>
    <w:tbl>
      <w:tblPr>
        <w:tblStyle w:val="documentdivparagraph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10"/>
        <w:gridCol w:w="8770"/>
      </w:tblGrid>
      <w:tr w:rsidR="007A30D6" w:rsidRPr="000700CF" w14:paraId="65E5E250" w14:textId="77777777">
        <w:tc>
          <w:tcPr>
            <w:tcW w:w="2510" w:type="dxa"/>
            <w:tcMar>
              <w:top w:w="200" w:type="dxa"/>
              <w:left w:w="0" w:type="dxa"/>
              <w:bottom w:w="0" w:type="dxa"/>
              <w:right w:w="105" w:type="dxa"/>
            </w:tcMar>
            <w:hideMark/>
          </w:tcPr>
          <w:p w14:paraId="78C04E07" w14:textId="77777777" w:rsidR="007A30D6" w:rsidRPr="000700CF" w:rsidRDefault="00F03944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 w:rsidRPr="000700CF">
              <w:rPr>
                <w:rStyle w:val="txtBold"/>
                <w:rFonts w:ascii="Century Gothic" w:eastAsia="Century Gothic" w:hAnsi="Century Gothic" w:cs="Century Gothic"/>
              </w:rPr>
              <w:t>2016-11</w:t>
            </w:r>
            <w:r w:rsidRPr="000700CF"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 w:rsidRPr="000700CF">
              <w:rPr>
                <w:rStyle w:val="txtBold"/>
                <w:rFonts w:ascii="Century Gothic" w:eastAsia="Century Gothic" w:hAnsi="Century Gothic" w:cs="Century Gothic"/>
              </w:rPr>
              <w:t>- 2023-09</w:t>
            </w:r>
          </w:p>
        </w:tc>
        <w:tc>
          <w:tcPr>
            <w:tcW w:w="877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47E6A64" w14:textId="10C6E418" w:rsidR="007A30D6" w:rsidRPr="000700CF" w:rsidRDefault="00F03944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txtBold"/>
                <w:rFonts w:ascii="Century Gothic" w:eastAsia="Century Gothic" w:hAnsi="Century Gothic" w:cs="Century Gothic"/>
                <w:b w:val="0"/>
              </w:rPr>
            </w:pPr>
            <w:r w:rsidRPr="000700CF"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Cloud</w:t>
            </w:r>
            <w:r w:rsidR="00275130" w:rsidRPr="000700CF"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 xml:space="preserve"> </w:t>
            </w:r>
            <w:r w:rsidR="000700CF" w:rsidRPr="000700CF"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 xml:space="preserve">Infrastructure </w:t>
            </w:r>
            <w:r w:rsidR="00B251DD" w:rsidRPr="000700CF"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 xml:space="preserve">Architect </w:t>
            </w:r>
          </w:p>
          <w:p w14:paraId="246CDBD6" w14:textId="6115157E" w:rsidR="00E43435" w:rsidRPr="000700CF" w:rsidRDefault="00F03944">
            <w:pPr>
              <w:pStyle w:val="documentmb5Paragraph"/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b/>
                <w:iCs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b/>
                <w:iCs/>
                <w:sz w:val="22"/>
                <w:szCs w:val="22"/>
              </w:rPr>
              <w:t>Bank Of America</w:t>
            </w:r>
          </w:p>
          <w:p w14:paraId="7E167EFC" w14:textId="77777777" w:rsidR="00E43435" w:rsidRPr="000700CF" w:rsidRDefault="00E43435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Cs/>
                <w:sz w:val="22"/>
                <w:szCs w:val="22"/>
              </w:rPr>
            </w:pPr>
          </w:p>
          <w:p w14:paraId="1F94FB05" w14:textId="1D4B77ED" w:rsidR="00E43435" w:rsidRPr="000700CF" w:rsidRDefault="00E43435" w:rsidP="00CB791C">
            <w:pPr>
              <w:pStyle w:val="p"/>
              <w:numPr>
                <w:ilvl w:val="0"/>
                <w:numId w:val="10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Worked on the </w:t>
            </w:r>
            <w:r w:rsidR="001F14DD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Azure</w:t>
            </w:r>
            <w:r w:rsidR="00B010FF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 </w:t>
            </w:r>
            <w:r w:rsidR="00CB791C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Architecting and</w:t>
            </w:r>
            <w:r w:rsidR="001F14DD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 some part of </w:t>
            </w:r>
            <w:r w:rsidR="0039581E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 </w:t>
            </w:r>
            <w:r w:rsidR="007F4254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AWS and GCP </w:t>
            </w:r>
            <w:r w:rsidR="0039581E"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 too </w:t>
            </w:r>
          </w:p>
          <w:p w14:paraId="0897CD0A" w14:textId="77777777" w:rsidR="00722FD5" w:rsidRPr="000700CF" w:rsidRDefault="00722FD5" w:rsidP="00CB791C">
            <w:pPr>
              <w:numPr>
                <w:ilvl w:val="0"/>
                <w:numId w:val="10"/>
              </w:numPr>
              <w:shd w:val="clear" w:color="auto" w:fill="FFFFFF"/>
              <w:spacing w:line="240" w:lineRule="auto"/>
              <w:textAlignment w:val="auto"/>
              <w:rPr>
                <w:rFonts w:ascii="Century Gothic" w:hAnsi="Century Gothic" w:cs="Segoe UI"/>
                <w:color w:val="0D0D0D"/>
                <w:sz w:val="22"/>
                <w:szCs w:val="22"/>
              </w:rPr>
            </w:pPr>
            <w:r w:rsidRPr="000700CF">
              <w:rPr>
                <w:rFonts w:ascii="Century Gothic" w:hAnsi="Century Gothic" w:cs="Segoe UI"/>
                <w:color w:val="0D0D0D"/>
                <w:sz w:val="22"/>
                <w:szCs w:val="22"/>
              </w:rPr>
              <w:t>Designed and implemented multi-tier architectures for web applications, ensuring high availability and fault tolerance.</w:t>
            </w:r>
          </w:p>
          <w:p w14:paraId="42A19E79" w14:textId="77777777" w:rsidR="00722FD5" w:rsidRPr="000700CF" w:rsidRDefault="00722FD5" w:rsidP="00CB791C">
            <w:pPr>
              <w:numPr>
                <w:ilvl w:val="0"/>
                <w:numId w:val="10"/>
              </w:numPr>
              <w:shd w:val="clear" w:color="auto" w:fill="FFFFFF"/>
              <w:spacing w:line="240" w:lineRule="auto"/>
              <w:textAlignment w:val="auto"/>
              <w:rPr>
                <w:rFonts w:ascii="Century Gothic" w:hAnsi="Century Gothic" w:cs="Segoe UI"/>
                <w:color w:val="0D0D0D"/>
                <w:sz w:val="22"/>
                <w:szCs w:val="22"/>
              </w:rPr>
            </w:pPr>
            <w:r w:rsidRPr="000700CF">
              <w:rPr>
                <w:rFonts w:ascii="Century Gothic" w:hAnsi="Century Gothic" w:cs="Segoe UI"/>
                <w:color w:val="0D0D0D"/>
                <w:sz w:val="22"/>
                <w:szCs w:val="22"/>
              </w:rPr>
              <w:t xml:space="preserve">Created serverless architectures using </w:t>
            </w:r>
            <w:r w:rsidRPr="000700CF">
              <w:rPr>
                <w:rFonts w:ascii="Century Gothic" w:hAnsi="Century Gothic" w:cs="Segoe UI"/>
                <w:b/>
                <w:bCs/>
                <w:color w:val="0D0D0D"/>
                <w:sz w:val="22"/>
                <w:szCs w:val="22"/>
              </w:rPr>
              <w:t>AWS Lambda for microservices</w:t>
            </w:r>
            <w:r w:rsidRPr="000700CF">
              <w:rPr>
                <w:rFonts w:ascii="Century Gothic" w:hAnsi="Century Gothic" w:cs="Segoe UI"/>
                <w:color w:val="0D0D0D"/>
                <w:sz w:val="22"/>
                <w:szCs w:val="22"/>
              </w:rPr>
              <w:t>, optimizing resource utilization and reducing operational overhead.</w:t>
            </w:r>
          </w:p>
          <w:p w14:paraId="4D495761" w14:textId="77777777" w:rsidR="00722FD5" w:rsidRPr="000700CF" w:rsidRDefault="00722FD5" w:rsidP="00CB791C">
            <w:pPr>
              <w:numPr>
                <w:ilvl w:val="0"/>
                <w:numId w:val="10"/>
              </w:numPr>
              <w:shd w:val="clear" w:color="auto" w:fill="FFFFFF"/>
              <w:spacing w:line="240" w:lineRule="auto"/>
              <w:textAlignment w:val="auto"/>
              <w:rPr>
                <w:rFonts w:ascii="Century Gothic" w:hAnsi="Century Gothic" w:cs="Segoe UI"/>
                <w:color w:val="0D0D0D"/>
                <w:sz w:val="22"/>
                <w:szCs w:val="22"/>
              </w:rPr>
            </w:pPr>
            <w:r w:rsidRPr="000700CF">
              <w:rPr>
                <w:rFonts w:ascii="Century Gothic" w:hAnsi="Century Gothic" w:cs="Segoe UI"/>
                <w:color w:val="0D0D0D"/>
                <w:sz w:val="22"/>
                <w:szCs w:val="22"/>
              </w:rPr>
              <w:t xml:space="preserve">Implemented hybrid cloud solutions, connecting on-premises data centers with AWS using </w:t>
            </w:r>
            <w:r w:rsidRPr="000700CF">
              <w:rPr>
                <w:rFonts w:ascii="Century Gothic" w:hAnsi="Century Gothic" w:cs="Segoe UI"/>
                <w:b/>
                <w:bCs/>
                <w:color w:val="0D0D0D"/>
                <w:sz w:val="22"/>
                <w:szCs w:val="22"/>
              </w:rPr>
              <w:t>AWS Direct Connect and VPN</w:t>
            </w:r>
            <w:r w:rsidRPr="000700CF">
              <w:rPr>
                <w:rFonts w:ascii="Century Gothic" w:hAnsi="Century Gothic" w:cs="Segoe UI"/>
                <w:color w:val="0D0D0D"/>
                <w:sz w:val="22"/>
                <w:szCs w:val="22"/>
              </w:rPr>
              <w:t>.</w:t>
            </w:r>
          </w:p>
          <w:p w14:paraId="1584CCAC" w14:textId="77777777" w:rsidR="0056191D" w:rsidRPr="000700CF" w:rsidRDefault="0056191D" w:rsidP="00CB791C">
            <w:pPr>
              <w:numPr>
                <w:ilvl w:val="0"/>
                <w:numId w:val="10"/>
              </w:numPr>
              <w:shd w:val="clear" w:color="auto" w:fill="FFFFFF"/>
              <w:spacing w:line="240" w:lineRule="auto"/>
              <w:textAlignment w:val="auto"/>
              <w:rPr>
                <w:rFonts w:ascii="Century Gothic" w:hAnsi="Century Gothic" w:cs="Segoe UI"/>
                <w:color w:val="0D0D0D"/>
                <w:sz w:val="22"/>
                <w:szCs w:val="22"/>
              </w:rPr>
            </w:pPr>
            <w:r w:rsidRPr="000700CF">
              <w:rPr>
                <w:rFonts w:ascii="Century Gothic" w:hAnsi="Century Gothic" w:cs="Segoe UI"/>
                <w:color w:val="0D0D0D"/>
                <w:sz w:val="22"/>
                <w:szCs w:val="22"/>
              </w:rPr>
              <w:t xml:space="preserve">Led the </w:t>
            </w:r>
            <w:r w:rsidRPr="000700CF">
              <w:rPr>
                <w:rFonts w:ascii="Century Gothic" w:hAnsi="Century Gothic" w:cs="Segoe UI"/>
                <w:b/>
                <w:bCs/>
                <w:color w:val="0D0D0D"/>
                <w:sz w:val="22"/>
                <w:szCs w:val="22"/>
              </w:rPr>
              <w:t>migration of on-premises</w:t>
            </w:r>
            <w:r w:rsidRPr="000700CF">
              <w:rPr>
                <w:rFonts w:ascii="Century Gothic" w:hAnsi="Century Gothic" w:cs="Segoe UI"/>
                <w:color w:val="0D0D0D"/>
                <w:sz w:val="22"/>
                <w:szCs w:val="22"/>
              </w:rPr>
              <w:t xml:space="preserve"> applications to AWS, employing various migration strategies such as rehosting, re-platforming, and refactoring.</w:t>
            </w:r>
          </w:p>
          <w:p w14:paraId="22ACB043" w14:textId="77777777" w:rsidR="0056191D" w:rsidRPr="000700CF" w:rsidRDefault="0056191D" w:rsidP="00CB791C">
            <w:pPr>
              <w:numPr>
                <w:ilvl w:val="0"/>
                <w:numId w:val="10"/>
              </w:numPr>
              <w:shd w:val="clear" w:color="auto" w:fill="FFFFFF"/>
              <w:spacing w:line="240" w:lineRule="auto"/>
              <w:textAlignment w:val="auto"/>
              <w:rPr>
                <w:rFonts w:ascii="Century Gothic" w:hAnsi="Century Gothic" w:cs="Segoe UI"/>
                <w:color w:val="0D0D0D"/>
                <w:sz w:val="22"/>
                <w:szCs w:val="22"/>
              </w:rPr>
            </w:pPr>
            <w:r w:rsidRPr="000700CF">
              <w:rPr>
                <w:rFonts w:ascii="Century Gothic" w:hAnsi="Century Gothic" w:cs="Segoe UI"/>
                <w:color w:val="0D0D0D"/>
                <w:sz w:val="22"/>
                <w:szCs w:val="22"/>
              </w:rPr>
              <w:t>Integrated AWS services with third-party tools and APIs to streamline business processes and enhance overall system functionality.</w:t>
            </w:r>
          </w:p>
          <w:p w14:paraId="3FD8010D" w14:textId="77777777" w:rsidR="0056191D" w:rsidRPr="000700CF" w:rsidRDefault="0056191D" w:rsidP="00CB791C">
            <w:pPr>
              <w:numPr>
                <w:ilvl w:val="0"/>
                <w:numId w:val="10"/>
              </w:numPr>
              <w:shd w:val="clear" w:color="auto" w:fill="FFFFFF"/>
              <w:spacing w:line="240" w:lineRule="auto"/>
              <w:textAlignment w:val="auto"/>
              <w:rPr>
                <w:rFonts w:ascii="Century Gothic" w:hAnsi="Century Gothic" w:cs="Segoe UI"/>
                <w:color w:val="0D0D0D"/>
                <w:sz w:val="22"/>
                <w:szCs w:val="22"/>
              </w:rPr>
            </w:pPr>
            <w:r w:rsidRPr="000700CF">
              <w:rPr>
                <w:rFonts w:ascii="Century Gothic" w:hAnsi="Century Gothic" w:cs="Segoe UI"/>
                <w:color w:val="0D0D0D"/>
                <w:sz w:val="22"/>
                <w:szCs w:val="22"/>
              </w:rPr>
              <w:t xml:space="preserve">Implemented </w:t>
            </w:r>
            <w:r w:rsidRPr="000700CF">
              <w:rPr>
                <w:rFonts w:ascii="Century Gothic" w:hAnsi="Century Gothic" w:cs="Segoe UI"/>
                <w:b/>
                <w:bCs/>
                <w:color w:val="0D0D0D"/>
                <w:sz w:val="22"/>
                <w:szCs w:val="22"/>
              </w:rPr>
              <w:t>auto-scaling configurations</w:t>
            </w:r>
            <w:r w:rsidRPr="000700CF">
              <w:rPr>
                <w:rFonts w:ascii="Century Gothic" w:hAnsi="Century Gothic" w:cs="Segoe UI"/>
                <w:color w:val="0D0D0D"/>
                <w:sz w:val="22"/>
                <w:szCs w:val="22"/>
              </w:rPr>
              <w:t xml:space="preserve"> for applications, ensuring optimal resource allocation based on demand fluctuations.</w:t>
            </w:r>
          </w:p>
          <w:p w14:paraId="07516411" w14:textId="77777777" w:rsidR="00CB791C" w:rsidRPr="000700CF" w:rsidRDefault="00CB791C" w:rsidP="00CB791C">
            <w:pPr>
              <w:pStyle w:val="documentulli"/>
              <w:numPr>
                <w:ilvl w:val="0"/>
                <w:numId w:val="10"/>
              </w:numPr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Design, build and configure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applications to meet business process and application requirements.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br/>
              <w:t xml:space="preserve">Designed and deployed scalable and resilient </w:t>
            </w:r>
            <w:r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virtual machine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instances on </w:t>
            </w:r>
            <w:r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GCP Compute Engine.</w:t>
            </w:r>
          </w:p>
          <w:p w14:paraId="587881BE" w14:textId="77777777" w:rsidR="00CB791C" w:rsidRPr="000700CF" w:rsidRDefault="00CB791C" w:rsidP="00CB791C">
            <w:pPr>
              <w:pStyle w:val="documentulli"/>
              <w:numPr>
                <w:ilvl w:val="0"/>
                <w:numId w:val="10"/>
              </w:numPr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Designed and implemented </w:t>
            </w:r>
            <w:r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IAM policies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to enforce least privilege access control across GCP resources.</w:t>
            </w:r>
          </w:p>
          <w:p w14:paraId="22163E40" w14:textId="77777777" w:rsidR="00CB791C" w:rsidRPr="000700CF" w:rsidRDefault="00CB791C" w:rsidP="00CB791C">
            <w:pPr>
              <w:pStyle w:val="documentulli"/>
              <w:numPr>
                <w:ilvl w:val="0"/>
                <w:numId w:val="10"/>
              </w:numPr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Implemented Security Command Center to </w:t>
            </w:r>
            <w:r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monitor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and manage </w:t>
            </w:r>
            <w:r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security risks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across GCP environments.</w:t>
            </w:r>
          </w:p>
          <w:p w14:paraId="35815306" w14:textId="570D2B11" w:rsidR="00055211" w:rsidRPr="000700CF" w:rsidRDefault="00CB791C" w:rsidP="00CD2003">
            <w:pPr>
              <w:pStyle w:val="documentulli"/>
              <w:numPr>
                <w:ilvl w:val="0"/>
                <w:numId w:val="10"/>
              </w:numPr>
              <w:shd w:val="clear" w:color="auto" w:fill="FFFFFF"/>
              <w:spacing w:after="240" w:line="340" w:lineRule="atLeast"/>
              <w:ind w:right="200"/>
              <w:textAlignment w:val="auto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Designed and configured Virtual Private Clouds </w:t>
            </w:r>
            <w:r w:rsidRPr="000700CF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(VPCs)</w:t>
            </w: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to establish isolated and secure network environments.</w:t>
            </w:r>
          </w:p>
          <w:p w14:paraId="2155713D" w14:textId="7BC5DC93" w:rsidR="00055211" w:rsidRPr="000700CF" w:rsidRDefault="00055211" w:rsidP="00055211">
            <w:pPr>
              <w:pStyle w:val="p"/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3F27F6E5" w14:textId="77777777" w:rsidR="007A30D6" w:rsidRPr="000700CF" w:rsidRDefault="007A30D6">
      <w:pPr>
        <w:rPr>
          <w:vanish/>
        </w:rPr>
      </w:pPr>
    </w:p>
    <w:tbl>
      <w:tblPr>
        <w:tblStyle w:val="documentdivparagraph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10"/>
        <w:gridCol w:w="8770"/>
      </w:tblGrid>
      <w:tr w:rsidR="007A30D6" w:rsidRPr="000700CF" w14:paraId="372F94E8" w14:textId="77777777">
        <w:tc>
          <w:tcPr>
            <w:tcW w:w="2510" w:type="dxa"/>
            <w:tcMar>
              <w:top w:w="200" w:type="dxa"/>
              <w:left w:w="0" w:type="dxa"/>
              <w:bottom w:w="0" w:type="dxa"/>
              <w:right w:w="105" w:type="dxa"/>
            </w:tcMar>
            <w:hideMark/>
          </w:tcPr>
          <w:p w14:paraId="7B37953E" w14:textId="77777777" w:rsidR="007A30D6" w:rsidRPr="000700CF" w:rsidRDefault="00F03944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 w:rsidRPr="000700CF">
              <w:rPr>
                <w:rStyle w:val="txtBold"/>
                <w:rFonts w:ascii="Century Gothic" w:eastAsia="Century Gothic" w:hAnsi="Century Gothic" w:cs="Century Gothic"/>
              </w:rPr>
              <w:t>2013-04</w:t>
            </w:r>
            <w:r w:rsidRPr="000700CF"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 w:rsidRPr="000700CF">
              <w:rPr>
                <w:rStyle w:val="txtBold"/>
                <w:rFonts w:ascii="Century Gothic" w:eastAsia="Century Gothic" w:hAnsi="Century Gothic" w:cs="Century Gothic"/>
              </w:rPr>
              <w:t>- 2016-11</w:t>
            </w:r>
          </w:p>
        </w:tc>
        <w:tc>
          <w:tcPr>
            <w:tcW w:w="877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E655480" w14:textId="77777777" w:rsidR="007A30D6" w:rsidRPr="000700CF" w:rsidRDefault="00F03944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txtBold"/>
                <w:rFonts w:ascii="Century Gothic" w:eastAsia="Century Gothic" w:hAnsi="Century Gothic" w:cs="Century Gothic"/>
              </w:rPr>
            </w:pPr>
            <w:r w:rsidRPr="000700CF"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 xml:space="preserve">Technical Specialist -–Storage Management </w:t>
            </w:r>
          </w:p>
          <w:p w14:paraId="30677869" w14:textId="00E679EA" w:rsidR="007A30D6" w:rsidRPr="000700CF" w:rsidRDefault="00F03944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Cs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iCs/>
                <w:sz w:val="22"/>
                <w:szCs w:val="22"/>
              </w:rPr>
              <w:t>Wipro Technologies</w:t>
            </w:r>
          </w:p>
          <w:p w14:paraId="0C8319AE" w14:textId="77777777" w:rsidR="007A30D6" w:rsidRPr="000700CF" w:rsidRDefault="00F03944">
            <w:pPr>
              <w:pStyle w:val="p"/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lastRenderedPageBreak/>
              <w:t>· Wipro is engaged with CHI (Catholic Health Initiatives) – USA International Hospitalities to Manage Storage operations 24 X 7 from offshore. The Current SAN is approx. 15 PB of storage and approx. 7000 switch port SAN. Hardware including multiple EMC Clarion, VNX, DMX, VMAX, IBM, NetApp, HP-EVA, HITACHI USP-VM, AMS 2100 &amp; Dell, Brocade DCX series, MDS 9124, MDS 9513, Etc. Total Team size is 7, currently working as Senior Storage Administrator</w:t>
            </w:r>
          </w:p>
          <w:p w14:paraId="1C7CF145" w14:textId="77777777" w:rsidR="007A30D6" w:rsidRPr="000700CF" w:rsidRDefault="00F03944">
            <w:pPr>
              <w:pStyle w:val="p"/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Administration/Troubleshooting of heterogeneous Storage environment EMC Clarion, VNX, DMX, VMAX, Fabrics – Cisco &amp; McData/Brocade</w:t>
            </w:r>
          </w:p>
          <w:p w14:paraId="00409B5E" w14:textId="77777777" w:rsidR="007A30D6" w:rsidRPr="000700CF" w:rsidRDefault="00F03944">
            <w:pPr>
              <w:pStyle w:val="p"/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Write technical designs and plans for changes/Perform Quality Reviews on planned changes</w:t>
            </w:r>
          </w:p>
          <w:p w14:paraId="3C5C2CCD" w14:textId="59973B4A" w:rsidR="007A30D6" w:rsidRPr="000700CF" w:rsidRDefault="007A30D6" w:rsidP="00F07C5C">
            <w:pPr>
              <w:pStyle w:val="p"/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3770595B" w14:textId="77777777" w:rsidR="007A30D6" w:rsidRPr="000700CF" w:rsidRDefault="007A30D6">
      <w:pPr>
        <w:rPr>
          <w:vanish/>
        </w:rPr>
      </w:pPr>
    </w:p>
    <w:tbl>
      <w:tblPr>
        <w:tblStyle w:val="documentheading"/>
        <w:tblW w:w="5000" w:type="pct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7A30D6" w:rsidRPr="000700CF" w14:paraId="3F751502" w14:textId="77777777">
        <w:tc>
          <w:tcPr>
            <w:tcW w:w="0" w:type="auto"/>
            <w:tcMar>
              <w:top w:w="300" w:type="dxa"/>
              <w:left w:w="0" w:type="dxa"/>
              <w:bottom w:w="100" w:type="dxa"/>
              <w:right w:w="0" w:type="dxa"/>
            </w:tcMar>
            <w:vAlign w:val="bottom"/>
            <w:hideMark/>
          </w:tcPr>
          <w:p w14:paraId="6C20C010" w14:textId="77777777" w:rsidR="007A30D6" w:rsidRPr="000700CF" w:rsidRDefault="00F03944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 w:rsidRPr="000700CF"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Education</w:t>
            </w:r>
          </w:p>
        </w:tc>
      </w:tr>
    </w:tbl>
    <w:p w14:paraId="09B3B67C" w14:textId="77777777" w:rsidR="007A30D6" w:rsidRPr="000700CF" w:rsidRDefault="007A30D6">
      <w:pPr>
        <w:rPr>
          <w:vanish/>
        </w:rPr>
      </w:pPr>
    </w:p>
    <w:tbl>
      <w:tblPr>
        <w:tblStyle w:val="documentdivparagraph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10"/>
        <w:gridCol w:w="8770"/>
      </w:tblGrid>
      <w:tr w:rsidR="007A30D6" w:rsidRPr="000700CF" w14:paraId="59D49B93" w14:textId="77777777">
        <w:tc>
          <w:tcPr>
            <w:tcW w:w="2510" w:type="dxa"/>
            <w:tcMar>
              <w:top w:w="0" w:type="dxa"/>
              <w:left w:w="0" w:type="dxa"/>
              <w:bottom w:w="0" w:type="dxa"/>
              <w:right w:w="105" w:type="dxa"/>
            </w:tcMar>
            <w:hideMark/>
          </w:tcPr>
          <w:p w14:paraId="4E6C74D5" w14:textId="77777777" w:rsidR="007A30D6" w:rsidRPr="000700CF" w:rsidRDefault="00F03944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 w:rsidRPr="000700CF">
              <w:rPr>
                <w:rStyle w:val="txtBold"/>
                <w:rFonts w:ascii="Century Gothic" w:eastAsia="Century Gothic" w:hAnsi="Century Gothic" w:cs="Century Gothic"/>
              </w:rPr>
              <w:t>2009-07</w:t>
            </w:r>
            <w:r w:rsidRPr="000700CF"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 w:rsidRPr="000700CF">
              <w:rPr>
                <w:rStyle w:val="txtBold"/>
                <w:rFonts w:ascii="Century Gothic" w:eastAsia="Century Gothic" w:hAnsi="Century Gothic" w:cs="Century Gothic"/>
              </w:rPr>
              <w:t>- 2011-07</w:t>
            </w:r>
          </w:p>
        </w:tc>
        <w:tc>
          <w:tcPr>
            <w:tcW w:w="877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1CAFBA7" w14:textId="77777777" w:rsidR="007A30D6" w:rsidRPr="000700CF" w:rsidRDefault="00F03944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txtBold"/>
                <w:rFonts w:ascii="Century Gothic" w:eastAsia="Century Gothic" w:hAnsi="Century Gothic" w:cs="Century Gothic"/>
              </w:rPr>
            </w:pPr>
            <w:r w:rsidRPr="000700CF">
              <w:rPr>
                <w:rStyle w:val="spandegree"/>
                <w:rFonts w:ascii="Century Gothic" w:eastAsia="Century Gothic" w:hAnsi="Century Gothic" w:cs="Century Gothic"/>
              </w:rPr>
              <w:t xml:space="preserve">Master of Science: </w:t>
            </w:r>
            <w:r w:rsidRPr="000700CF">
              <w:rPr>
                <w:rStyle w:val="spanprogramline"/>
                <w:rFonts w:ascii="Century Gothic" w:eastAsia="Century Gothic" w:hAnsi="Century Gothic" w:cs="Century Gothic"/>
              </w:rPr>
              <w:t>Computer Science</w:t>
            </w:r>
            <w:r w:rsidRPr="000700CF"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324FB33" w14:textId="77777777" w:rsidR="007A30D6" w:rsidRPr="000700CF" w:rsidRDefault="00F03944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Cs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iCs/>
                <w:sz w:val="22"/>
                <w:szCs w:val="22"/>
              </w:rPr>
              <w:t>Waterford Institute of Technology - Ireland</w:t>
            </w:r>
          </w:p>
          <w:p w14:paraId="4CC5C2F2" w14:textId="77777777" w:rsidR="007A30D6" w:rsidRPr="000700CF" w:rsidRDefault="007A30D6">
            <w:pPr>
              <w:pStyle w:val="spanpaddedline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4C613230" w14:textId="77777777" w:rsidR="007A30D6" w:rsidRPr="000700CF" w:rsidRDefault="007A30D6">
      <w:pPr>
        <w:rPr>
          <w:vanish/>
        </w:rPr>
      </w:pPr>
    </w:p>
    <w:tbl>
      <w:tblPr>
        <w:tblStyle w:val="documentdivparagraph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10"/>
        <w:gridCol w:w="8770"/>
      </w:tblGrid>
      <w:tr w:rsidR="007A30D6" w:rsidRPr="000700CF" w14:paraId="554FB1B6" w14:textId="77777777">
        <w:tc>
          <w:tcPr>
            <w:tcW w:w="2510" w:type="dxa"/>
            <w:tcMar>
              <w:top w:w="200" w:type="dxa"/>
              <w:left w:w="0" w:type="dxa"/>
              <w:bottom w:w="0" w:type="dxa"/>
              <w:right w:w="105" w:type="dxa"/>
            </w:tcMar>
            <w:hideMark/>
          </w:tcPr>
          <w:p w14:paraId="47CF48D5" w14:textId="77777777" w:rsidR="007A30D6" w:rsidRPr="000700CF" w:rsidRDefault="00F03944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 w:rsidRPr="000700CF">
              <w:rPr>
                <w:rStyle w:val="txtBold"/>
                <w:rFonts w:ascii="Century Gothic" w:eastAsia="Century Gothic" w:hAnsi="Century Gothic" w:cs="Century Gothic"/>
              </w:rPr>
              <w:t>2004-05</w:t>
            </w:r>
            <w:r w:rsidRPr="000700CF"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 w:rsidRPr="000700CF">
              <w:rPr>
                <w:rStyle w:val="txtBold"/>
                <w:rFonts w:ascii="Century Gothic" w:eastAsia="Century Gothic" w:hAnsi="Century Gothic" w:cs="Century Gothic"/>
              </w:rPr>
              <w:t>- 2007-07</w:t>
            </w:r>
          </w:p>
        </w:tc>
        <w:tc>
          <w:tcPr>
            <w:tcW w:w="877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629F4B5" w14:textId="77777777" w:rsidR="007A30D6" w:rsidRPr="000700CF" w:rsidRDefault="00F03944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txtBold"/>
                <w:rFonts w:ascii="Century Gothic" w:eastAsia="Century Gothic" w:hAnsi="Century Gothic" w:cs="Century Gothic"/>
              </w:rPr>
            </w:pPr>
            <w:r w:rsidRPr="000700CF">
              <w:rPr>
                <w:rStyle w:val="spandegree"/>
                <w:rFonts w:ascii="Century Gothic" w:eastAsia="Century Gothic" w:hAnsi="Century Gothic" w:cs="Century Gothic"/>
              </w:rPr>
              <w:t xml:space="preserve">Bachelor of Science: </w:t>
            </w:r>
            <w:r w:rsidRPr="000700CF">
              <w:rPr>
                <w:rStyle w:val="spanprogramline"/>
                <w:rFonts w:ascii="Century Gothic" w:eastAsia="Century Gothic" w:hAnsi="Century Gothic" w:cs="Century Gothic"/>
              </w:rPr>
              <w:t xml:space="preserve">Computer Science </w:t>
            </w:r>
          </w:p>
          <w:p w14:paraId="429DC215" w14:textId="77777777" w:rsidR="007A30D6" w:rsidRPr="000700CF" w:rsidRDefault="00F03944">
            <w:pPr>
              <w:pStyle w:val="documentmb5Paragraph"/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iCs/>
                <w:sz w:val="22"/>
                <w:szCs w:val="22"/>
              </w:rPr>
            </w:pPr>
            <w:r w:rsidRPr="000700CF">
              <w:rPr>
                <w:rStyle w:val="span"/>
                <w:rFonts w:ascii="Century Gothic" w:eastAsia="Century Gothic" w:hAnsi="Century Gothic" w:cs="Century Gothic"/>
                <w:iCs/>
                <w:sz w:val="22"/>
                <w:szCs w:val="22"/>
              </w:rPr>
              <w:t xml:space="preserve">Chaitanya Degree College - Warangal </w:t>
            </w:r>
          </w:p>
          <w:p w14:paraId="392B830F" w14:textId="77777777" w:rsidR="007A30D6" w:rsidRPr="000700CF" w:rsidRDefault="007A30D6">
            <w:pPr>
              <w:pStyle w:val="spanpaddedline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6D617618" w14:textId="77777777" w:rsidR="007A30D6" w:rsidRPr="000700CF" w:rsidRDefault="007A30D6">
      <w:pPr>
        <w:rPr>
          <w:vanish/>
        </w:rPr>
      </w:pPr>
    </w:p>
    <w:tbl>
      <w:tblPr>
        <w:tblStyle w:val="documentheading"/>
        <w:tblW w:w="5000" w:type="pct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7A30D6" w:rsidRPr="000700CF" w14:paraId="461D70E6" w14:textId="77777777">
        <w:tc>
          <w:tcPr>
            <w:tcW w:w="0" w:type="auto"/>
            <w:tcMar>
              <w:top w:w="300" w:type="dxa"/>
              <w:left w:w="0" w:type="dxa"/>
              <w:bottom w:w="100" w:type="dxa"/>
              <w:right w:w="0" w:type="dxa"/>
            </w:tcMar>
            <w:vAlign w:val="bottom"/>
            <w:hideMark/>
          </w:tcPr>
          <w:p w14:paraId="4EFC74E6" w14:textId="77777777" w:rsidR="007A30D6" w:rsidRPr="000700CF" w:rsidRDefault="00F03944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 w:rsidRPr="000700CF"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Additional Information</w:t>
            </w:r>
          </w:p>
        </w:tc>
      </w:tr>
    </w:tbl>
    <w:p w14:paraId="597B78BC" w14:textId="77777777" w:rsidR="007A30D6" w:rsidRPr="000700CF" w:rsidRDefault="00F03944">
      <w:pPr>
        <w:pStyle w:val="p"/>
        <w:spacing w:line="320" w:lineRule="atLeast"/>
        <w:ind w:left="180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 w:rsidRPr="000700CF">
        <w:rPr>
          <w:rStyle w:val="Strong1"/>
          <w:rFonts w:ascii="Century Gothic" w:eastAsia="Century Gothic" w:hAnsi="Century Gothic" w:cs="Century Gothic"/>
          <w:b/>
          <w:bCs/>
          <w:sz w:val="22"/>
          <w:szCs w:val="22"/>
        </w:rPr>
        <w:t>https://www.cloudskillsboost.google/public_profiles/229daa61-af76-47d3-9da9-2ceb7fd4f451</w:t>
      </w:r>
    </w:p>
    <w:p w14:paraId="70D3A27B" w14:textId="77777777" w:rsidR="007A30D6" w:rsidRPr="000700CF" w:rsidRDefault="00F03944">
      <w:pPr>
        <w:pStyle w:val="p"/>
        <w:spacing w:line="320" w:lineRule="atLeast"/>
        <w:ind w:left="180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 w:rsidRPr="000700CF">
        <w:rPr>
          <w:rStyle w:val="Strong1"/>
          <w:rFonts w:ascii="Century Gothic" w:eastAsia="Century Gothic" w:hAnsi="Century Gothic" w:cs="Century Gothic"/>
          <w:b/>
          <w:bCs/>
          <w:sz w:val="22"/>
          <w:szCs w:val="22"/>
        </w:rPr>
        <w:t>https://learn.microsoft.com/en-us/users/kranthiAllam-6796</w:t>
      </w:r>
    </w:p>
    <w:tbl>
      <w:tblPr>
        <w:tblStyle w:val="documentheading"/>
        <w:tblW w:w="5000" w:type="pct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7A30D6" w:rsidRPr="000700CF" w14:paraId="4ECC8B03" w14:textId="77777777">
        <w:tc>
          <w:tcPr>
            <w:tcW w:w="0" w:type="auto"/>
            <w:tcMar>
              <w:top w:w="300" w:type="dxa"/>
              <w:left w:w="0" w:type="dxa"/>
              <w:bottom w:w="100" w:type="dxa"/>
              <w:right w:w="0" w:type="dxa"/>
            </w:tcMar>
            <w:vAlign w:val="bottom"/>
            <w:hideMark/>
          </w:tcPr>
          <w:p w14:paraId="020D2EE4" w14:textId="77777777" w:rsidR="007A30D6" w:rsidRPr="000700CF" w:rsidRDefault="00F03944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 w:rsidRPr="000700CF"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Certifications</w:t>
            </w:r>
          </w:p>
        </w:tc>
      </w:tr>
    </w:tbl>
    <w:p w14:paraId="17FDD60D" w14:textId="77777777" w:rsidR="007A30D6" w:rsidRPr="000700CF" w:rsidRDefault="007A30D6">
      <w:pPr>
        <w:rPr>
          <w:vanish/>
        </w:rPr>
      </w:pPr>
    </w:p>
    <w:tbl>
      <w:tblPr>
        <w:tblStyle w:val="documentdivparagraph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10"/>
        <w:gridCol w:w="8770"/>
      </w:tblGrid>
      <w:tr w:rsidR="007A30D6" w:rsidRPr="000700CF" w14:paraId="4E4D6F0E" w14:textId="77777777">
        <w:tc>
          <w:tcPr>
            <w:tcW w:w="2510" w:type="dxa"/>
            <w:tcMar>
              <w:top w:w="0" w:type="dxa"/>
              <w:left w:w="0" w:type="dxa"/>
              <w:bottom w:w="0" w:type="dxa"/>
              <w:right w:w="105" w:type="dxa"/>
            </w:tcMar>
            <w:hideMark/>
          </w:tcPr>
          <w:p w14:paraId="000960AE" w14:textId="77777777" w:rsidR="007A30D6" w:rsidRPr="000700CF" w:rsidRDefault="007A30D6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</w:p>
        </w:tc>
        <w:tc>
          <w:tcPr>
            <w:tcW w:w="877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2CEB048" w14:textId="77777777" w:rsidR="007A30D6" w:rsidRPr="000700CF" w:rsidRDefault="00F03944">
            <w:pPr>
              <w:pStyle w:val="p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documentsinglecolumnCharacter"/>
                <w:rFonts w:ascii="Century Gothic" w:eastAsia="Century Gothic" w:hAnsi="Century Gothic" w:cs="Century Gothic"/>
                <w:sz w:val="22"/>
                <w:szCs w:val="22"/>
              </w:rPr>
              <w:t>Project Management Professional PMP</w:t>
            </w:r>
          </w:p>
        </w:tc>
      </w:tr>
    </w:tbl>
    <w:p w14:paraId="0BAA5CBA" w14:textId="77777777" w:rsidR="007A30D6" w:rsidRPr="000700CF" w:rsidRDefault="007A30D6">
      <w:pPr>
        <w:rPr>
          <w:vanish/>
        </w:rPr>
      </w:pPr>
    </w:p>
    <w:tbl>
      <w:tblPr>
        <w:tblStyle w:val="documentdivparagraph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10"/>
        <w:gridCol w:w="8770"/>
      </w:tblGrid>
      <w:tr w:rsidR="007A30D6" w:rsidRPr="000700CF" w14:paraId="45597873" w14:textId="77777777">
        <w:tc>
          <w:tcPr>
            <w:tcW w:w="2510" w:type="dxa"/>
            <w:tcMar>
              <w:top w:w="200" w:type="dxa"/>
              <w:left w:w="0" w:type="dxa"/>
              <w:bottom w:w="0" w:type="dxa"/>
              <w:right w:w="105" w:type="dxa"/>
            </w:tcMar>
            <w:hideMark/>
          </w:tcPr>
          <w:p w14:paraId="21B3F768" w14:textId="77777777" w:rsidR="007A30D6" w:rsidRPr="000700CF" w:rsidRDefault="007A30D6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</w:p>
        </w:tc>
        <w:tc>
          <w:tcPr>
            <w:tcW w:w="877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0270E3A" w14:textId="77777777" w:rsidR="007A30D6" w:rsidRPr="000700CF" w:rsidRDefault="00F03944">
            <w:pPr>
              <w:pStyle w:val="p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documentsinglecolumnCharacter"/>
                <w:rFonts w:ascii="Century Gothic" w:eastAsia="Century Gothic" w:hAnsi="Century Gothic" w:cs="Century Gothic"/>
                <w:sz w:val="22"/>
                <w:szCs w:val="22"/>
              </w:rPr>
              <w:t xml:space="preserve">EMC Proven Professional (E20-001) –Information Storage and management. </w:t>
            </w:r>
          </w:p>
        </w:tc>
      </w:tr>
    </w:tbl>
    <w:p w14:paraId="146EA228" w14:textId="77777777" w:rsidR="007A30D6" w:rsidRPr="000700CF" w:rsidRDefault="007A30D6">
      <w:pPr>
        <w:rPr>
          <w:vanish/>
        </w:rPr>
      </w:pPr>
    </w:p>
    <w:tbl>
      <w:tblPr>
        <w:tblStyle w:val="documentdivparagraph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10"/>
        <w:gridCol w:w="8770"/>
      </w:tblGrid>
      <w:tr w:rsidR="007A30D6" w:rsidRPr="000700CF" w14:paraId="3C9820AA" w14:textId="77777777">
        <w:tc>
          <w:tcPr>
            <w:tcW w:w="2510" w:type="dxa"/>
            <w:tcMar>
              <w:top w:w="200" w:type="dxa"/>
              <w:left w:w="0" w:type="dxa"/>
              <w:bottom w:w="0" w:type="dxa"/>
              <w:right w:w="105" w:type="dxa"/>
            </w:tcMar>
            <w:hideMark/>
          </w:tcPr>
          <w:p w14:paraId="734F8BDB" w14:textId="77777777" w:rsidR="007A30D6" w:rsidRPr="000700CF" w:rsidRDefault="007A30D6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</w:p>
        </w:tc>
        <w:tc>
          <w:tcPr>
            <w:tcW w:w="877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DB53AA8" w14:textId="77777777" w:rsidR="007A30D6" w:rsidRPr="000700CF" w:rsidRDefault="00F03944">
            <w:pPr>
              <w:pStyle w:val="p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documentsinglecolumnCharacter"/>
                <w:rFonts w:ascii="Century Gothic" w:eastAsia="Century Gothic" w:hAnsi="Century Gothic" w:cs="Century Gothic"/>
                <w:sz w:val="22"/>
                <w:szCs w:val="22"/>
              </w:rPr>
              <w:t xml:space="preserve">EMC Proven Professional (E20-517) – Symmetric Solutions Specialist. </w:t>
            </w:r>
          </w:p>
        </w:tc>
      </w:tr>
    </w:tbl>
    <w:p w14:paraId="3329E73C" w14:textId="77777777" w:rsidR="007A30D6" w:rsidRPr="000700CF" w:rsidRDefault="007A30D6">
      <w:pPr>
        <w:rPr>
          <w:vanish/>
        </w:rPr>
      </w:pPr>
    </w:p>
    <w:tbl>
      <w:tblPr>
        <w:tblStyle w:val="documentdivparagraph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10"/>
        <w:gridCol w:w="8770"/>
      </w:tblGrid>
      <w:tr w:rsidR="007A30D6" w:rsidRPr="000700CF" w14:paraId="6F39D421" w14:textId="77777777">
        <w:tc>
          <w:tcPr>
            <w:tcW w:w="2510" w:type="dxa"/>
            <w:tcMar>
              <w:top w:w="200" w:type="dxa"/>
              <w:left w:w="0" w:type="dxa"/>
              <w:bottom w:w="0" w:type="dxa"/>
              <w:right w:w="105" w:type="dxa"/>
            </w:tcMar>
            <w:hideMark/>
          </w:tcPr>
          <w:p w14:paraId="6998BB97" w14:textId="77777777" w:rsidR="007A30D6" w:rsidRPr="000700CF" w:rsidRDefault="007A30D6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</w:p>
        </w:tc>
        <w:tc>
          <w:tcPr>
            <w:tcW w:w="877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361850C" w14:textId="77777777" w:rsidR="007A30D6" w:rsidRPr="000700CF" w:rsidRDefault="00F03944">
            <w:pPr>
              <w:pStyle w:val="p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documentsinglecolumnCharacter"/>
                <w:rFonts w:ascii="Century Gothic" w:eastAsia="Century Gothic" w:hAnsi="Century Gothic" w:cs="Century Gothic"/>
                <w:sz w:val="22"/>
                <w:szCs w:val="22"/>
              </w:rPr>
              <w:t>AWS Knowledge: Cloud Essentials</w:t>
            </w:r>
          </w:p>
        </w:tc>
      </w:tr>
    </w:tbl>
    <w:p w14:paraId="188BEDBA" w14:textId="77777777" w:rsidR="007A30D6" w:rsidRPr="000700CF" w:rsidRDefault="007A30D6">
      <w:pPr>
        <w:rPr>
          <w:vanish/>
        </w:rPr>
      </w:pPr>
    </w:p>
    <w:tbl>
      <w:tblPr>
        <w:tblStyle w:val="documentdivparagraph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10"/>
        <w:gridCol w:w="8770"/>
      </w:tblGrid>
      <w:tr w:rsidR="007A30D6" w:rsidRPr="000700CF" w14:paraId="477FBF6D" w14:textId="77777777">
        <w:tc>
          <w:tcPr>
            <w:tcW w:w="2510" w:type="dxa"/>
            <w:tcMar>
              <w:top w:w="200" w:type="dxa"/>
              <w:left w:w="0" w:type="dxa"/>
              <w:bottom w:w="0" w:type="dxa"/>
              <w:right w:w="105" w:type="dxa"/>
            </w:tcMar>
            <w:hideMark/>
          </w:tcPr>
          <w:p w14:paraId="4B2BB63C" w14:textId="77777777" w:rsidR="007A30D6" w:rsidRPr="000700CF" w:rsidRDefault="007A30D6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</w:p>
        </w:tc>
        <w:tc>
          <w:tcPr>
            <w:tcW w:w="877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6FB0871" w14:textId="77777777" w:rsidR="007A30D6" w:rsidRPr="000700CF" w:rsidRDefault="00F03944">
            <w:pPr>
              <w:pStyle w:val="p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documentsinglecolumnCharacter"/>
                <w:rFonts w:ascii="Century Gothic" w:eastAsia="Century Gothic" w:hAnsi="Century Gothic" w:cs="Century Gothic"/>
                <w:sz w:val="22"/>
                <w:szCs w:val="22"/>
              </w:rPr>
              <w:t>AWS Knowledge: Architecting</w:t>
            </w:r>
          </w:p>
        </w:tc>
      </w:tr>
    </w:tbl>
    <w:p w14:paraId="0ADF936A" w14:textId="77777777" w:rsidR="007A30D6" w:rsidRPr="000700CF" w:rsidRDefault="007A30D6">
      <w:pPr>
        <w:rPr>
          <w:vanish/>
        </w:rPr>
      </w:pPr>
    </w:p>
    <w:tbl>
      <w:tblPr>
        <w:tblStyle w:val="documentdivparagraph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10"/>
        <w:gridCol w:w="8770"/>
      </w:tblGrid>
      <w:tr w:rsidR="007A30D6" w:rsidRPr="000700CF" w14:paraId="5422AA6C" w14:textId="77777777">
        <w:tc>
          <w:tcPr>
            <w:tcW w:w="2510" w:type="dxa"/>
            <w:tcMar>
              <w:top w:w="200" w:type="dxa"/>
              <w:left w:w="0" w:type="dxa"/>
              <w:bottom w:w="0" w:type="dxa"/>
              <w:right w:w="105" w:type="dxa"/>
            </w:tcMar>
            <w:hideMark/>
          </w:tcPr>
          <w:p w14:paraId="3E2702AE" w14:textId="77777777" w:rsidR="007A30D6" w:rsidRPr="000700CF" w:rsidRDefault="007A30D6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</w:p>
        </w:tc>
        <w:tc>
          <w:tcPr>
            <w:tcW w:w="877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99E9763" w14:textId="77777777" w:rsidR="007A30D6" w:rsidRPr="000700CF" w:rsidRDefault="00F03944">
            <w:pPr>
              <w:pStyle w:val="p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documentsinglecolumnCharacter"/>
                <w:rFonts w:ascii="Century Gothic" w:eastAsia="Century Gothic" w:hAnsi="Century Gothic" w:cs="Century Gothic"/>
                <w:sz w:val="22"/>
                <w:szCs w:val="22"/>
              </w:rPr>
              <w:t>Azure (Trophy Badges) KranthiAllam-6796 | Microsoft Learn</w:t>
            </w:r>
          </w:p>
        </w:tc>
      </w:tr>
    </w:tbl>
    <w:p w14:paraId="50F0DC02" w14:textId="77777777" w:rsidR="007A30D6" w:rsidRPr="000700CF" w:rsidRDefault="007A30D6">
      <w:pPr>
        <w:rPr>
          <w:vanish/>
        </w:rPr>
      </w:pPr>
    </w:p>
    <w:tbl>
      <w:tblPr>
        <w:tblStyle w:val="documentdivparagraph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10"/>
        <w:gridCol w:w="8770"/>
      </w:tblGrid>
      <w:tr w:rsidR="007A30D6" w:rsidRPr="000700CF" w14:paraId="378FD8CC" w14:textId="77777777">
        <w:tc>
          <w:tcPr>
            <w:tcW w:w="2510" w:type="dxa"/>
            <w:tcMar>
              <w:top w:w="200" w:type="dxa"/>
              <w:left w:w="0" w:type="dxa"/>
              <w:bottom w:w="0" w:type="dxa"/>
              <w:right w:w="105" w:type="dxa"/>
            </w:tcMar>
            <w:hideMark/>
          </w:tcPr>
          <w:p w14:paraId="43350C59" w14:textId="77777777" w:rsidR="007A30D6" w:rsidRPr="000700CF" w:rsidRDefault="007A30D6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</w:p>
        </w:tc>
        <w:tc>
          <w:tcPr>
            <w:tcW w:w="877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5278114" w14:textId="77777777" w:rsidR="007A30D6" w:rsidRPr="000700CF" w:rsidRDefault="00F03944">
            <w:pPr>
              <w:pStyle w:val="p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sz w:val="22"/>
                <w:szCs w:val="22"/>
              </w:rPr>
            </w:pPr>
            <w:r w:rsidRPr="000700CF">
              <w:rPr>
                <w:rStyle w:val="documentsinglecolumnCharacter"/>
                <w:rFonts w:ascii="Century Gothic" w:eastAsia="Century Gothic" w:hAnsi="Century Gothic" w:cs="Century Gothic"/>
                <w:sz w:val="22"/>
                <w:szCs w:val="22"/>
              </w:rPr>
              <w:t>Google Cloud Fundamentals: Core Infrastructure Professional Cloud Architect Journey</w:t>
            </w:r>
          </w:p>
        </w:tc>
      </w:tr>
    </w:tbl>
    <w:p w14:paraId="247CDF9B" w14:textId="77777777" w:rsidR="007A30D6" w:rsidRPr="000700CF" w:rsidRDefault="007A30D6">
      <w:pPr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sectPr w:rsidR="007A30D6" w:rsidRPr="000700CF">
      <w:headerReference w:type="default" r:id="rId11"/>
      <w:footerReference w:type="default" r:id="rId12"/>
      <w:type w:val="continuous"/>
      <w:pgSz w:w="12240" w:h="15840"/>
      <w:pgMar w:top="480" w:right="480" w:bottom="48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8F03C" w14:textId="77777777" w:rsidR="0015154D" w:rsidRDefault="0015154D">
      <w:pPr>
        <w:spacing w:line="240" w:lineRule="auto"/>
      </w:pPr>
      <w:r>
        <w:separator/>
      </w:r>
    </w:p>
  </w:endnote>
  <w:endnote w:type="continuationSeparator" w:id="0">
    <w:p w14:paraId="57D7A16C" w14:textId="77777777" w:rsidR="0015154D" w:rsidRDefault="001515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74B32FE3-250D-48A4-B42A-EC2877C58108}"/>
    <w:embedBold r:id="rId2" w:fontKey="{8D2B055F-41B7-4A46-B9AC-B4CC6C77B75B}"/>
    <w:embedItalic r:id="rId3" w:fontKey="{2B2484B6-A640-4FB2-ADF8-8D4CAB4CF92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2019CF86-49CB-4D1C-8F8D-138DD0C41D94}"/>
    <w:embedBold r:id="rId5" w:fontKey="{EFB9298D-898F-4E64-BCEA-D3AA168BFBA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FB36F" w14:textId="77777777" w:rsidR="007A30D6" w:rsidRDefault="00F03944">
    <w:pPr>
      <w:spacing w:line="20" w:lineRule="auto"/>
    </w:pPr>
    <w:r>
      <w:rPr>
        <w:color w:val="FFFFFF"/>
        <w:sz w:val="2"/>
      </w:rP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F4ADD" w14:textId="77777777" w:rsidR="007A30D6" w:rsidRDefault="00F03944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BC932" w14:textId="77777777" w:rsidR="0015154D" w:rsidRDefault="0015154D">
      <w:pPr>
        <w:spacing w:line="240" w:lineRule="auto"/>
      </w:pPr>
      <w:r>
        <w:separator/>
      </w:r>
    </w:p>
  </w:footnote>
  <w:footnote w:type="continuationSeparator" w:id="0">
    <w:p w14:paraId="41E3DB03" w14:textId="77777777" w:rsidR="0015154D" w:rsidRDefault="0015154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7C65C" w14:textId="77777777" w:rsidR="007A30D6" w:rsidRDefault="00F03944">
    <w:pPr>
      <w:spacing w:line="20" w:lineRule="auto"/>
    </w:pPr>
    <w:r>
      <w:rPr>
        <w:color w:val="FFFFFF"/>
        <w:sz w:val="2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96725" w14:textId="77777777" w:rsidR="007A30D6" w:rsidRDefault="00F03944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60C01FC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3A4540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73C00D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4FE326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CF00F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110B36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A82D5A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868A38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EEA8FE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FFEAF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B04D48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EFAED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0C2ADD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97482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F9607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8A4ECD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A4A562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71610E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9308299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834825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4EE0E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4341D8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B7240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FC4FCE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421BF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87C45F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514DF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0A0A8A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BA8190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0DC72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BFC5A0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E6E161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0789A4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88EF5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D7431F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FE2AF3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4876772"/>
    <w:multiLevelType w:val="multilevel"/>
    <w:tmpl w:val="802C7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D6F623A"/>
    <w:multiLevelType w:val="hybridMultilevel"/>
    <w:tmpl w:val="50427400"/>
    <w:lvl w:ilvl="0" w:tplc="02D05578">
      <w:numFmt w:val="bullet"/>
      <w:lvlText w:val="·"/>
      <w:lvlJc w:val="left"/>
      <w:pPr>
        <w:ind w:left="720" w:hanging="360"/>
      </w:pPr>
      <w:rPr>
        <w:rFonts w:ascii="Century Gothic" w:eastAsia="Century Gothic" w:hAnsi="Century Gothic" w:cs="Century Gothic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B72F09"/>
    <w:multiLevelType w:val="multilevel"/>
    <w:tmpl w:val="70B8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52F7834"/>
    <w:multiLevelType w:val="hybridMultilevel"/>
    <w:tmpl w:val="5E14A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EC73C3"/>
    <w:multiLevelType w:val="multilevel"/>
    <w:tmpl w:val="9A0A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A350753"/>
    <w:multiLevelType w:val="multilevel"/>
    <w:tmpl w:val="471C7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39739270">
    <w:abstractNumId w:val="0"/>
  </w:num>
  <w:num w:numId="2" w16cid:durableId="1328363270">
    <w:abstractNumId w:val="1"/>
  </w:num>
  <w:num w:numId="3" w16cid:durableId="1495103029">
    <w:abstractNumId w:val="2"/>
  </w:num>
  <w:num w:numId="4" w16cid:durableId="379329415">
    <w:abstractNumId w:val="3"/>
  </w:num>
  <w:num w:numId="5" w16cid:durableId="1087851754">
    <w:abstractNumId w:val="7"/>
  </w:num>
  <w:num w:numId="6" w16cid:durableId="698630951">
    <w:abstractNumId w:val="5"/>
  </w:num>
  <w:num w:numId="7" w16cid:durableId="450588193">
    <w:abstractNumId w:val="9"/>
  </w:num>
  <w:num w:numId="8" w16cid:durableId="1431199725">
    <w:abstractNumId w:val="6"/>
  </w:num>
  <w:num w:numId="9" w16cid:durableId="654069446">
    <w:abstractNumId w:val="8"/>
  </w:num>
  <w:num w:numId="10" w16cid:durableId="4919459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0D6"/>
    <w:rsid w:val="00044713"/>
    <w:rsid w:val="00050FD8"/>
    <w:rsid w:val="000537B8"/>
    <w:rsid w:val="00055211"/>
    <w:rsid w:val="000608D6"/>
    <w:rsid w:val="000700CF"/>
    <w:rsid w:val="000A0632"/>
    <w:rsid w:val="000A3E93"/>
    <w:rsid w:val="000C394A"/>
    <w:rsid w:val="000C6D17"/>
    <w:rsid w:val="000E3CAD"/>
    <w:rsid w:val="0010291A"/>
    <w:rsid w:val="00131302"/>
    <w:rsid w:val="0015154D"/>
    <w:rsid w:val="00175BDB"/>
    <w:rsid w:val="001D0BC3"/>
    <w:rsid w:val="001F14DD"/>
    <w:rsid w:val="00205F5B"/>
    <w:rsid w:val="00212146"/>
    <w:rsid w:val="00275130"/>
    <w:rsid w:val="00283D9A"/>
    <w:rsid w:val="002A6523"/>
    <w:rsid w:val="002F00A9"/>
    <w:rsid w:val="002F1A70"/>
    <w:rsid w:val="002F62C7"/>
    <w:rsid w:val="00323A31"/>
    <w:rsid w:val="003735E5"/>
    <w:rsid w:val="00374F39"/>
    <w:rsid w:val="0039581E"/>
    <w:rsid w:val="00440DF9"/>
    <w:rsid w:val="0049482A"/>
    <w:rsid w:val="00494D69"/>
    <w:rsid w:val="004C0438"/>
    <w:rsid w:val="004C1518"/>
    <w:rsid w:val="004E4EB6"/>
    <w:rsid w:val="005404FB"/>
    <w:rsid w:val="00555811"/>
    <w:rsid w:val="0056191D"/>
    <w:rsid w:val="00572C60"/>
    <w:rsid w:val="00636FD7"/>
    <w:rsid w:val="006601BC"/>
    <w:rsid w:val="006810AD"/>
    <w:rsid w:val="006E2305"/>
    <w:rsid w:val="006F2274"/>
    <w:rsid w:val="007101D5"/>
    <w:rsid w:val="00720EF5"/>
    <w:rsid w:val="00722FD5"/>
    <w:rsid w:val="00735CD4"/>
    <w:rsid w:val="00760F48"/>
    <w:rsid w:val="007A30D6"/>
    <w:rsid w:val="007F4254"/>
    <w:rsid w:val="00802BCB"/>
    <w:rsid w:val="008336C7"/>
    <w:rsid w:val="008844BA"/>
    <w:rsid w:val="00891476"/>
    <w:rsid w:val="009A6999"/>
    <w:rsid w:val="009D776B"/>
    <w:rsid w:val="00A04CBC"/>
    <w:rsid w:val="00A4253C"/>
    <w:rsid w:val="00A600D9"/>
    <w:rsid w:val="00A83040"/>
    <w:rsid w:val="00A85927"/>
    <w:rsid w:val="00AB495A"/>
    <w:rsid w:val="00AF33EE"/>
    <w:rsid w:val="00B010FF"/>
    <w:rsid w:val="00B251DD"/>
    <w:rsid w:val="00B310CD"/>
    <w:rsid w:val="00B424FC"/>
    <w:rsid w:val="00B85301"/>
    <w:rsid w:val="00BE18D0"/>
    <w:rsid w:val="00BE277B"/>
    <w:rsid w:val="00C10E34"/>
    <w:rsid w:val="00C870C6"/>
    <w:rsid w:val="00CB791C"/>
    <w:rsid w:val="00CC48FE"/>
    <w:rsid w:val="00CC5541"/>
    <w:rsid w:val="00D051C2"/>
    <w:rsid w:val="00D3500E"/>
    <w:rsid w:val="00D45D94"/>
    <w:rsid w:val="00D53DB9"/>
    <w:rsid w:val="00D57F46"/>
    <w:rsid w:val="00DB0CF9"/>
    <w:rsid w:val="00DC7017"/>
    <w:rsid w:val="00DD15B3"/>
    <w:rsid w:val="00DD571F"/>
    <w:rsid w:val="00DF0A0F"/>
    <w:rsid w:val="00E20669"/>
    <w:rsid w:val="00E22E80"/>
    <w:rsid w:val="00E43435"/>
    <w:rsid w:val="00E50FE6"/>
    <w:rsid w:val="00E56182"/>
    <w:rsid w:val="00EB435F"/>
    <w:rsid w:val="00F01B3C"/>
    <w:rsid w:val="00F03944"/>
    <w:rsid w:val="00F07C5C"/>
    <w:rsid w:val="00F15FDB"/>
    <w:rsid w:val="00F93C63"/>
    <w:rsid w:val="00FB5CCF"/>
    <w:rsid w:val="00FE1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775801"/>
  <w15:docId w15:val="{F2B83B25-4BD1-461E-9B32-53FDD2528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">
    <w:name w:val="document"/>
    <w:basedOn w:val="Normal"/>
    <w:pPr>
      <w:spacing w:line="320" w:lineRule="atLeast"/>
    </w:pPr>
  </w:style>
  <w:style w:type="character" w:customStyle="1" w:styleId="documentparentContainer">
    <w:name w:val="document_parentContainer"/>
    <w:basedOn w:val="DefaultParagraphFont"/>
  </w:style>
  <w:style w:type="character" w:customStyle="1" w:styleId="documentsidepaddingcell">
    <w:name w:val="document_sidepaddingcell"/>
    <w:basedOn w:val="DefaultParagraphFont"/>
    <w:rPr>
      <w:shd w:val="clear" w:color="auto" w:fill="373D48"/>
    </w:rPr>
  </w:style>
  <w:style w:type="character" w:customStyle="1" w:styleId="documentleft-box">
    <w:name w:val="document_left-box"/>
    <w:basedOn w:val="DefaultParagraphFont"/>
    <w:rPr>
      <w:shd w:val="clear" w:color="auto" w:fill="373D48"/>
    </w:rPr>
  </w:style>
  <w:style w:type="paragraph" w:customStyle="1" w:styleId="documentdivnameSec">
    <w:name w:val="document_div_nameSec"/>
    <w:basedOn w:val="Normal"/>
  </w:style>
  <w:style w:type="paragraph" w:customStyle="1" w:styleId="documentdivparagraph">
    <w:name w:val="document_div_paragraph"/>
    <w:basedOn w:val="Normal"/>
  </w:style>
  <w:style w:type="character" w:customStyle="1" w:styleId="documentname">
    <w:name w:val="document_name"/>
    <w:basedOn w:val="DefaultParagraphFont"/>
    <w:rPr>
      <w:b/>
      <w:bCs/>
      <w:sz w:val="72"/>
      <w:szCs w:val="72"/>
    </w:rPr>
  </w:style>
  <w:style w:type="character" w:customStyle="1" w:styleId="documentnamefName">
    <w:name w:val="document_name_fName"/>
    <w:basedOn w:val="DefaultParagraphFont"/>
    <w:rPr>
      <w:b w:val="0"/>
      <w:bCs w:val="0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sz w:val="32"/>
      <w:szCs w:val="32"/>
    </w:rPr>
  </w:style>
  <w:style w:type="paragraph" w:customStyle="1" w:styleId="documentSECTIONCNTC">
    <w:name w:val="document_SECTION_CNTC"/>
    <w:basedOn w:val="Normal"/>
    <w:rPr>
      <w:color w:val="FFFFFF"/>
    </w:rPr>
  </w:style>
  <w:style w:type="character" w:customStyle="1" w:styleId="documentaddressaddressleft">
    <w:name w:val="document_address_addressleft"/>
    <w:basedOn w:val="DefaultParagraphFont"/>
  </w:style>
  <w:style w:type="paragraph" w:customStyle="1" w:styleId="div">
    <w:name w:val="div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addressaddressright">
    <w:name w:val="document_address_addressright"/>
    <w:basedOn w:val="DefaultParagraphFont"/>
  </w:style>
  <w:style w:type="table" w:customStyle="1" w:styleId="documentaddress">
    <w:name w:val="document_address"/>
    <w:basedOn w:val="TableNormal"/>
    <w:tblPr/>
  </w:style>
  <w:style w:type="character" w:customStyle="1" w:styleId="documentright-box">
    <w:name w:val="document_right-box"/>
    <w:basedOn w:val="DefaultParagraphFont"/>
    <w:rPr>
      <w:shd w:val="clear" w:color="auto" w:fill="373D48"/>
    </w:rPr>
  </w:style>
  <w:style w:type="paragraph" w:customStyle="1" w:styleId="documentright-boxParagraph">
    <w:name w:val="document_right-box Paragraph"/>
    <w:basedOn w:val="Normal"/>
    <w:pPr>
      <w:pBdr>
        <w:bottom w:val="none" w:sz="0" w:space="15" w:color="auto"/>
      </w:pBdr>
      <w:shd w:val="clear" w:color="auto" w:fill="373D48"/>
      <w:textAlignment w:val="top"/>
    </w:pPr>
    <w:rPr>
      <w:shd w:val="clear" w:color="auto" w:fill="373D48"/>
    </w:rPr>
  </w:style>
  <w:style w:type="table" w:customStyle="1" w:styleId="documenttopsection">
    <w:name w:val="document_topsection"/>
    <w:basedOn w:val="TableNormal"/>
    <w:tblPr/>
  </w:style>
  <w:style w:type="paragraph" w:customStyle="1" w:styleId="documentsection">
    <w:name w:val="document_section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documentsectiontitleCell">
    <w:name w:val="document_section_titleCell"/>
    <w:basedOn w:val="DefaultParagraphFont"/>
  </w:style>
  <w:style w:type="paragraph" w:customStyle="1" w:styleId="documentsectiontitle">
    <w:name w:val="document_sectiontitle"/>
    <w:basedOn w:val="Normal"/>
    <w:pPr>
      <w:spacing w:line="420" w:lineRule="atLeast"/>
    </w:pPr>
    <w:rPr>
      <w:color w:val="373D48"/>
      <w:sz w:val="32"/>
      <w:szCs w:val="32"/>
    </w:rPr>
  </w:style>
  <w:style w:type="table" w:customStyle="1" w:styleId="documentheading">
    <w:name w:val="document_heading"/>
    <w:basedOn w:val="TableNormal"/>
    <w:tblPr/>
  </w:style>
  <w:style w:type="paragraph" w:customStyle="1" w:styleId="documentrtngSecparagraph">
    <w:name w:val="document_rtngSec_paragraph"/>
    <w:basedOn w:val="Normal"/>
  </w:style>
  <w:style w:type="paragraph" w:customStyle="1" w:styleId="documentsinglecolumn">
    <w:name w:val="document_singlecolumn"/>
    <w:basedOn w:val="Normal"/>
  </w:style>
  <w:style w:type="character" w:customStyle="1" w:styleId="ratvtextpnth-last-child1">
    <w:name w:val="ratvtext_p_nth-last-child(1)"/>
    <w:basedOn w:val="DefaultParagraphFont"/>
  </w:style>
  <w:style w:type="character" w:customStyle="1" w:styleId="ratvcontainer">
    <w:name w:val="ratvcontainer"/>
    <w:basedOn w:val="DefaultParagraphFont"/>
  </w:style>
  <w:style w:type="paragraph" w:customStyle="1" w:styleId="documenttxtRight">
    <w:name w:val="document_txtRight"/>
    <w:basedOn w:val="Normal"/>
    <w:pPr>
      <w:spacing w:line="220" w:lineRule="atLeast"/>
      <w:jc w:val="right"/>
    </w:pPr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5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</w:style>
  <w:style w:type="character" w:customStyle="1" w:styleId="documentsinglecolumnCharacter">
    <w:name w:val="document_singlecolumn Character"/>
    <w:basedOn w:val="DefaultParagraphFont"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ocumentmb5Paragraph">
    <w:name w:val="document_mb5 Paragraph"/>
    <w:basedOn w:val="Normal"/>
    <w:pPr>
      <w:pBdr>
        <w:bottom w:val="none" w:sz="0" w:space="5" w:color="auto"/>
      </w:pBdr>
    </w:pPr>
  </w:style>
  <w:style w:type="paragraph" w:customStyle="1" w:styleId="spanpaddedline">
    <w:name w:val="span_paddedline"/>
    <w:basedOn w:val="spanParagraph"/>
  </w:style>
  <w:style w:type="paragraph" w:customStyle="1" w:styleId="documentulli">
    <w:name w:val="document_ul_li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table" w:customStyle="1" w:styleId="documentdivparagraphTable">
    <w:name w:val="document_div_paragraph Table"/>
    <w:basedOn w:val="TableNormal"/>
    <w:tblPr/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styleId="Hyperlink">
    <w:name w:val="Hyperlink"/>
    <w:basedOn w:val="DefaultParagraphFont"/>
    <w:uiPriority w:val="99"/>
    <w:unhideWhenUsed/>
    <w:rsid w:val="004E4EB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4EB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6191D"/>
    <w:pPr>
      <w:spacing w:before="100" w:beforeAutospacing="1" w:after="100" w:afterAutospacing="1" w:line="240" w:lineRule="auto"/>
      <w:textAlignment w:val="auto"/>
    </w:pPr>
  </w:style>
  <w:style w:type="character" w:styleId="Strong">
    <w:name w:val="Strong"/>
    <w:basedOn w:val="DefaultParagraphFont"/>
    <w:uiPriority w:val="22"/>
    <w:qFormat/>
    <w:rsid w:val="0056191D"/>
    <w:rPr>
      <w:b/>
      <w:bCs/>
    </w:rPr>
  </w:style>
  <w:style w:type="paragraph" w:styleId="NoSpacing">
    <w:name w:val="No Spacing"/>
    <w:uiPriority w:val="1"/>
    <w:qFormat/>
    <w:rsid w:val="00B310CD"/>
    <w:pPr>
      <w:textAlignment w:val="baseline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yperlink" Target="http://www.linkedin.com/in/kranthi-allam-2367702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kranthiallam86@gmail.com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Metadata/LabelInfo.xml><?xml version="1.0" encoding="utf-8"?>
<clbl:labelList xmlns:clbl="http://schemas.microsoft.com/office/2020/mipLabelMetadata">
  <clbl:label id="{622f8cde-07b5-4d16-ab2a-6dc0c3a66e35}" enabled="0" method="" siteId="{622f8cde-07b5-4d16-ab2a-6dc0c3a66e3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1367</Words>
  <Characters>7792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Kranthi Allam</vt:lpstr>
    </vt:vector>
  </TitlesOfParts>
  <Company/>
  <LinksUpToDate>false</LinksUpToDate>
  <CharactersWithSpaces>9141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Kranthi Allam</dc:title>
  <dc:subject/>
  <dc:creator>kranthi allam</dc:creator>
  <cp:keywords/>
  <dc:description/>
  <cp:lastModifiedBy>Rishav Pratik</cp:lastModifiedBy>
  <cp:revision>2</cp:revision>
  <dcterms:created xsi:type="dcterms:W3CDTF">2024-03-21T01:00:00Z</dcterms:created>
  <dcterms:modified xsi:type="dcterms:W3CDTF">2024-03-21T01:00:00Z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b1910e0b-13f4-4d64-be89-b94dfa14e593</vt:lpwstr>
  </property>
  <property fmtid="{D5CDD505-2E9C-101B-9397-08002B2CF9AE}" pid="3" name="x1ye=0">
    <vt:lpwstr>YJoAAB+LCAAAAAAABAAUmkV241AUBRekgZiGwoiZZ2JZzLT6Vp+Mncj/vX9vlR2YJjiUQkiOp3kcQUgERUgB50gKoxEWIwkWSUhgULskNjJAkzmgNCt39pnTPIrMd9776QarKZTZnjwCxYAKLZuBVm9UWJAwSAJDqaPz6UdxZZAHvTiDsv1fTELm8vqKLhA6WVM4QYGEdrbFlNESBnqm92c2wpz94ruFIxJzMio6DOhR8Mc0bSiBLxWSgnCn0vl</vt:lpwstr>
  </property>
  <property fmtid="{D5CDD505-2E9C-101B-9397-08002B2CF9AE}" pid="4" name="x1ye=1">
    <vt:lpwstr>q5ntqZcu/y8VuBleZfT62fg7cpWxqEcORYRWg0WfitUaUk/NtYrmDNovSEVqriFTILyfQGqKWwNm5jAWK1Yx2CTqhhTdwXcELA6ZkjJgZ+pQhNSgvm6hazza0mVkjQVajMrcdNHxYllsWjwDWean6ah1eYUqf7Uyz2gM8NFBJTVeeMaiQq2imENJFbeZ8FyhhhVW9BNS7aNR9HLso4/1gZC9D4Lsy0SyGsclfc/A7b7y5Qw+Oif156nKQge9QQf</vt:lpwstr>
  </property>
  <property fmtid="{D5CDD505-2E9C-101B-9397-08002B2CF9AE}" pid="5" name="x1ye=10">
    <vt:lpwstr>see9JxLOPRgyUaWjR8mDnkIdeOvnNBqbBuuP9bZ/b0NijUH2n1+/KPDRTf+8m+Rv0KWMeCFcAkG4qE89i5YiNKG0GcP4aH9SuH0rx5WC3rStVLpMvLEBBoYxx+JPDsjZPRUGU3A6GzZUSjmZGcRDfRLEizHcyJt+R1ahNhMpULVWWGzlKWWTupSuTSql8Pli/hQyZ7ZqiChYc0QjcNcqqwGnHjxpswkRlrym3j8fXfRVsjIZqCVMelcwcgn1N9O</vt:lpwstr>
  </property>
  <property fmtid="{D5CDD505-2E9C-101B-9397-08002B2CF9AE}" pid="6" name="x1ye=100">
    <vt:lpwstr>2oGYWPFlglYWtX7GewhJ9Tm1NAjJmAhYPEbHe3bcD+uYy+vD8tIKKk0AGySktpwlGuMQcAoK9+2Hxvsq+OjVxKd6iZw18PZWXFGWH0/BOtrod+W4tiTWlttbGHZ6Qh9zkbOWU+YITiOpwFb6IJ02csxZXznPXow/pGdDJ75/5XMqs3uYMmROAv0BfKuJMT5SEWu0koxH9J8chjUMWHgZVx8kluJM4c/ILoCAWXJqZFVzPj8K3kCJi/Luj+W7iO1</vt:lpwstr>
  </property>
  <property fmtid="{D5CDD505-2E9C-101B-9397-08002B2CF9AE}" pid="7" name="x1ye=101">
    <vt:lpwstr>0YUFPkXPP06pept0bhdWUHK4M/IZOIwU54HbxXzh/eTK6ux9dCsgBcj4l4W6/gIMHXaVmGGI57nt28XVgA/zfG+uoIIHKKDFH0/cF4J1uwMLn8mnZEwsor52B1O8LjYzUtmbVMiR6SiuQRiZXElf0STxpjwo6mF6q4WNNjrL+1F8qLbPsnubUYbKfpZFjerOcX8+3zScxV9TMtoxiB/bw+eLWb4sqr7b6qFI4M/et0rXluvX61rbPlXa+osFgNg</vt:lpwstr>
  </property>
  <property fmtid="{D5CDD505-2E9C-101B-9397-08002B2CF9AE}" pid="8" name="x1ye=102">
    <vt:lpwstr>te5xy1k6vMjgaZaY7ZvHMFlllgbHwa3TgdCaTBLWf2Fc4T4CGeEfuDr5ThLZMK6wEjdpmKjcrbc8SaafRrFgaAo8Yb+CpJ87dug5OobRfWO0aN2XC1303/GjB/9ZpcKOo3CCCUrro59xFN7VI/7XHtxpNeAIdSp9jaS9ewYboou+c6IWjS2fXFZ5nwE7TiUb3+c+iCkSvNeV/opwV4wDmEdL2KARlxbw7HODOk7E72Ia0e/GmSUFImDR/K2kjfh</vt:lpwstr>
  </property>
  <property fmtid="{D5CDD505-2E9C-101B-9397-08002B2CF9AE}" pid="9" name="x1ye=103">
    <vt:lpwstr>Y9Uw0GVCJ7OGjJGyapCFBxbkL5e4jyUNznJQRlImgTTLGPG664BUbyeIx/oJROJWNpRoFfjuUY6Fh9mifkpXtpOKUExRS297r3WN/xkpf2L34Ly4jHligyAM52KY0q/f74gFsBDUwMpkb6ZNVPAIghtGXxU6sciibbzEo2e5hln5HMFzfWVUnTc5e0ZMc0mVS89057M1psR2PsrLBhYdpDQoHO0D+x97cb36YH0LTD2u0SPvZzkMHizxZaWuJj5</vt:lpwstr>
  </property>
  <property fmtid="{D5CDD505-2E9C-101B-9397-08002B2CF9AE}" pid="10" name="x1ye=104">
    <vt:lpwstr>F1HNj4dTFpA23Sf1J6OxixVYPkIQuj/Ib21wNNhWIOl7Mel3Zxt0pu9cCfuD6Ljw+tsq1hZ++VBlM7+ajvj8oNJMFUf62jFDfyMX6GhYET4vBBs/78i7d6PKvvnlCwmghNXRubgRy2sxYddmMlIGFWqq8edumetgDI0b54xzrqeNPmCAr81K+Ad+MRq5wGKI78hl+0VbxoApzSDD4crisdDeXaPJ3goHicR1vHslyHDeba3GhqZUhHjhKoAL6Yi</vt:lpwstr>
  </property>
  <property fmtid="{D5CDD505-2E9C-101B-9397-08002B2CF9AE}" pid="11" name="x1ye=105">
    <vt:lpwstr>uqPdnfzzSDiuDezERRK5mysoN1UwD/RAC5yGe9wjM/rLMcr24eBQzEYO9QXeQDwzkUohisSmrjbnbtTX3jPVMKieTMCumzU/3hfBka41IVkCUIYjvj2KO9ug4/Z3kBoij4JGqFJhesvAu+jb9r35CGYdTmVdN+KC0RQzwuCeWSVwL5hL4pXt9cUNefX0dA7G9YK/klvsScGhOGRhKuxQzHbojjiTOl/AFtbtZ7jt9/GSOUU9Ly1mTtR4zlSqcln</vt:lpwstr>
  </property>
  <property fmtid="{D5CDD505-2E9C-101B-9397-08002B2CF9AE}" pid="12" name="x1ye=106">
    <vt:lpwstr>qP8aq59qlQ4L6oFSYedax9sRUKugr76gFt9gIfHOKxkvW6fvueB+BeTPlBTwp0GWCKCvixKuyIVRPsBIe8+4LlAlpKhNYGsly8aHxgcQPIYqUa7xenrCyZ82VNPD9rD6Hd4UsvhUtWl5bznzYgeOM3NBDl66YPFXV+ExW/L/Q1UW4oZsgTcbTkzxqQv9rfvFO/0Tl+HzVfJEPVAHus0mgjxI7oSrmfoUgLTzgYienxK87oxgG/2+4+ZmLj2Ydq6</vt:lpwstr>
  </property>
  <property fmtid="{D5CDD505-2E9C-101B-9397-08002B2CF9AE}" pid="13" name="x1ye=107">
    <vt:lpwstr>LwFAdGXxF/JytOfC1uo+eZ/DahiAEYXVoWBRwrISH8sAHpzDyIPE6Ru46NddyrERWNqJrGZ5aPGz0PBWk1JcpuIYiSYteXoTqD/4sBkPrBBiDy1gfZg5PRPzB+5xgFUwlE/qAQ07BAxMlR/Cyci0aCKVb84d+DR8CkeAKuTomfFs2QGqmCgsq/j41AqgCk/jOdCgJXNKUZlsKWDH6jeVv9pjWJNW6fc+aYXt4Iew3N1PK2ufWzEv4XwiNkVs7mQ</vt:lpwstr>
  </property>
  <property fmtid="{D5CDD505-2E9C-101B-9397-08002B2CF9AE}" pid="14" name="x1ye=108">
    <vt:lpwstr>pe58PMavt91FgSZ9ghNSLJ+1bqxvAE7azOeS41O4DRSUmkk4dkpM7T/bFMo5YyXBjA+EaAeS/ZWWLw89GupKNDht9lXELXN/7PGbmKoMLtC4TVnXmtnqLQ7mPfryDIPWRyRpAzLpKz8EiKR9eJbzk6zHTtek3te/Tl9Aoj3KwI1851N1VU78Nnb4ktVh34o+T4oK/pi0I3Zlq/alHVt6+eSvmzGQlSDmb6Euk5rLLJMc4DgpFrAADjQWjm2oYfr</vt:lpwstr>
  </property>
  <property fmtid="{D5CDD505-2E9C-101B-9397-08002B2CF9AE}" pid="15" name="x1ye=109">
    <vt:lpwstr>Ch4s8x1YX7hH7RJp6nJMNeiNs+Gzu1JR/tfVhMpp++72oHQi2MZiY3zvKHin89BtTNEBMLRxYxyo5qjEAugvYC4KwY+deofWkQBukvGEfDrPjGCD82aRM/CWS/TvKHaeLgGeX4AqqlL7ggqR63GBvAOHy3IdpsecHRy+wSuGzZ3KS4ol8or9qf8BUNQxqaRMDx9SZfbDWUHnbJAvDCtI72M7vVEFEIwXg74fCcA3rY+ml9fI5usu4MT/DqTYjcE</vt:lpwstr>
  </property>
  <property fmtid="{D5CDD505-2E9C-101B-9397-08002B2CF9AE}" pid="16" name="x1ye=11">
    <vt:lpwstr>4BPoi3u5rfCr0wOQNtM37byxjlGBCp0OocBi6l2iW5vaSQ5izeaHcmjjdawYZAaCbn8iilIkOB2E6P/TIzrRQqufjTN0cI9zG6WGlAlaAkJpikLvuJV+LdhrdFPvy3ywjtooRFyOznH5MNr0O6AObwRsfj9T89N0bxfrz3pepbRl30GBGSfvzOBYyjyp+zRN9W7068pH2NA064/+L4XCAAOhB5OPoDe1okicFKq2kGYQkjeV+lagtqo1lU28lg8</vt:lpwstr>
  </property>
  <property fmtid="{D5CDD505-2E9C-101B-9397-08002B2CF9AE}" pid="17" name="x1ye=110">
    <vt:lpwstr>7E2GJFFBU/Y2oaUcvLXJumK503mDd/PpdqwGS3qxiXPApWDt/H/DuK+ipz3FG5k3rCr9uOcicbrApdPLNdpy81tHIrHzNUa/ddKAr79X/F/NX2JFmUGsaAH3w8W3V/W4k32fw772gzMNpruur5o7DzFxCuoZJBQMpb8zFknOk/nyf6DvGZlhHwdn1i2BSwoxsM9P5yqQ/4bYN4vdHfsqx67KMlxGm2ha5UGXexYo1j0Sqqi9DoVi2vuh5iiwiWr</vt:lpwstr>
  </property>
  <property fmtid="{D5CDD505-2E9C-101B-9397-08002B2CF9AE}" pid="18" name="x1ye=111">
    <vt:lpwstr>G/TA8QRQvnAbziY8/dbuM+HpqZLmwFrjywkmKRogkOPyLx2LQ4Ri4+lf6ShNO7AK3Ll74wPkdErV0pfytGiSIKMRVebfgDX52QQpjPI8IFjUvGIDQTMU5aB5gtpm3DYCH2cuV+blTP5XaXEmBlMefBhuA8mQUk7GplMHhIVFWWku8TyS8ouQC9ajzraonZ+Sb2jMU87Hfwi0Il8kWkv/JmIeWJUYlt2VmAply/HvH6ZhSmK1yZYkS+Ds09rar81</vt:lpwstr>
  </property>
  <property fmtid="{D5CDD505-2E9C-101B-9397-08002B2CF9AE}" pid="19" name="x1ye=112">
    <vt:lpwstr>YVAaEDG/pQ34cq3iB1ZIQh7X8KsVrf0laHU7prgrxVYmSpp/C5k0SUApAsfpQcNZjwbUb6Pln1PVoqEukiWdN6ESnhCPnNxB1mvYftq3Ds7q5ZDZjqH5M1ttmOllrRqY4Uul1Et7hbtUy/92NssiO11QV5GbrqPR4Bgv0Z6YhhiTtarYydCkgLS8steAvSybD7RxwepFcH1MqDUCfPuJFa280YHvyVZjri/VNOQb4+nHrf0cUA4sKYQm4/1BJnM</vt:lpwstr>
  </property>
  <property fmtid="{D5CDD505-2E9C-101B-9397-08002B2CF9AE}" pid="20" name="x1ye=113">
    <vt:lpwstr>sjmBNzhWEsjMIU86xor47HVY4Y208fut541u+PYCMM6AAmVehX2/IOQIb6rPhwaTjQlOCO+eJtji2zd4S/qiG+iaNiKgY+JbVd9cKWDGyBgI767BIDbn8eA3zw1oHEnvXzg5QnhioWH0cCfAVNz8WjlTUpyIRS/TLiqxQg4hkOqrU3w6Lgc/ru1R+whZNuHe1VJ0UOAquZtGdQ5e38+fT9GHCvi5PGvLdIvRNnfws6eLhtb9aad7prQf/nTfc78</vt:lpwstr>
  </property>
  <property fmtid="{D5CDD505-2E9C-101B-9397-08002B2CF9AE}" pid="21" name="x1ye=114">
    <vt:lpwstr>OaMeIvVHhSk6DH32HcTZ0SOQIs4hbthdsplKJ73A4AHmzrzN9X6hzcZRLZ6VNIWiyfIpyaUruRjXWRdVowFVE24c1vhJVZOJCRYLNDN/55+rZu7qFEbUm+u1WUuBwtyFz58Pm0KHbLTrvBGW9MlYADOk59T7lR8n6QNDdmaNiEFo8ttOY2SjXxZdc4hKeieJyEff0cMXIZVLXODb5eWloyK64/DV5caUqNxcsjp0hKm4jxU/uGOntTtIcou0n1a</vt:lpwstr>
  </property>
  <property fmtid="{D5CDD505-2E9C-101B-9397-08002B2CF9AE}" pid="22" name="x1ye=115">
    <vt:lpwstr>QMYrPG7iF61bU6bT6YmYhlapXwkVdNWPNGBtyJMYjTD5kfiSvvE3dv8BBXNlX1XMx3GEqgyyiJqyQrsqjvgyKkbrEL8IbRSvxo400Ldjs7htgv4afEMQ5NU0cKy9+Gybfyq2CrojIdd+ntQmcV5DeEieul8L7hr4VuVgv4tCDmTiPX7mzBM+ug9BF20bXBiPGI/P2IPsDp4uvx4Uodie+KxIVPYXxWMuVOGox+NrsLVZYNhwwf643yeIYziQTUi</vt:lpwstr>
  </property>
  <property fmtid="{D5CDD505-2E9C-101B-9397-08002B2CF9AE}" pid="23" name="x1ye=116">
    <vt:lpwstr>AjUcb+SNcKftMp19QyovyrMNA1tKY+rCns1UK9VAXh9Fj7X22FyFdP/+m/HlRvxejT1o1e0KVDuSPihxYhMtHsrp6sp3pD6nDNTUjBeVql1UniVd1rnoZ1ne1QLapk18HwRM+cN3WMaSO8LZvHJBx8koLAJOdyl5EgOkQKnOUsEYaS+OEQ2HCPkNtz7tcqGBVO6aor2iKdA/EXvW1R/uDshM7l5ls8BIemZOH9201lD7POlPUlZHAgFI3G732WV</vt:lpwstr>
  </property>
  <property fmtid="{D5CDD505-2E9C-101B-9397-08002B2CF9AE}" pid="24" name="x1ye=117">
    <vt:lpwstr>4JxjI1igKZes+xlXhuFNDH5+9p3Fmk5GVl/EAzrKvXhVF/Rv8o65iIR0r24Ha7YWySxGD1IzzgstWDZCXCPsON5TO1bA5YKc05oOlBDXOOrD5s9IL19lhmuiZHm4OKbQdfU54+X0b/rALXet9g6vYnzcGDczm9MA+dzZxGe2NmSYHQA8TMxNGAGQB0c4y14mmVS/BL2xXUCNSAz6bvQW/cpa55DYoI7DEGhgxrGciSv3+lMMc3nokTRdKmXpBgC</vt:lpwstr>
  </property>
  <property fmtid="{D5CDD505-2E9C-101B-9397-08002B2CF9AE}" pid="25" name="x1ye=118">
    <vt:lpwstr>AAV7EGrmNeCXCG8jjySifvENIh9WttHNXuNPWyUFBUjwaeEufFEO4Zsuply9z2y2FlUeaCdbeou5WdPF9+VrZdVS4o+fLmi8yjDiDoBxt597c3BtniVamO1UX9BiF5ctrFSLuj2p/8ukBaZWWINrO4E+kpk+xMXxlWqnvXtCthVcAKzdvd3l0Gyt6wxnj3SPE47/J0kCJqYsS+Xyp1ds8kiI7or40ABD+DXNXoh/6apcPzGCWdzH4Vt1wqpL7r6</vt:lpwstr>
  </property>
  <property fmtid="{D5CDD505-2E9C-101B-9397-08002B2CF9AE}" pid="26" name="x1ye=119">
    <vt:lpwstr>mhySlWMFaxGzaLutBrF0qpFUGkb41fA8NK6rnamWWxPkt6yX+8MSMZXuFxXwY1VWOpxg3M06BJMLVjETRwInBOQ2Fcnwcp1v4K2YIU6mL8uB5bCQT+dOblxtICRluTXgvGJNQhaviieGbeZ3Y06+qMAuoVOFLKgGSu+1q+5+OvwOazYUNeOpm1Zkso/GIy9Nz8onyePZk4BGZAtIfJFbULD6SnEVIAqC1AbMRwQEZg9CoG+n6HHsGF68gU7nYTT</vt:lpwstr>
  </property>
  <property fmtid="{D5CDD505-2E9C-101B-9397-08002B2CF9AE}" pid="27" name="x1ye=12">
    <vt:lpwstr>oWDR+L65MApUMCTbIm+/tYXwI5kkqoFhlyEDfrgW9KDagv7tqXPgxlS8/F0kyHBvF6XFH7UnF4L//pQOctBsGeaI5GBQvOUp2bBz1XKuN4zsMMB3Gk++jT03pAPayW/zERCHo+AQWTNmXD2sSUnJdewbSgOa4jPL4AWDTzXnqhALPU2vU94FrlZqG6TBssBa/KHEJeYKYkMc8OdeTt5KKUn/Yfn+y2LCViRqADjYaH14KHyXTynX2nR5j7Oz+pV</vt:lpwstr>
  </property>
  <property fmtid="{D5CDD505-2E9C-101B-9397-08002B2CF9AE}" pid="28" name="x1ye=120">
    <vt:lpwstr>oQyFgmQHmcfYwN8COfvaglqTuNne/B48VGa8gl2uWfPCMWG57I3aVrorEDxi1VecMOahczCHH5mUjKMtsoOC0QkwoLJGqWIE7T4KwwtdGX/ifHVJhRAWVTKUlomGU591Dm2A/OuDE43CRH2N4pgUbzZMJ2LKTEk5jivHNt62HZQGY3I+i9WtmiVkXEeXXK2vakNkK8y1BVhMoHPyQzrS9HpwhQ/lbSGjyWuoVMHx8VtjbNDRIl0C7eeFkvTvs6m</vt:lpwstr>
  </property>
  <property fmtid="{D5CDD505-2E9C-101B-9397-08002B2CF9AE}" pid="29" name="x1ye=121">
    <vt:lpwstr>9wz34V+cpsyShs/OA2f+daitdPO9fNPLQUMi6HXvpEFFxr1fU8ViGslDREujA8RfQR/OJa7PQaapr+jb8VDxpfOZryP3JrgfRZZ5r+/ZnCC9ADrZPG82ek7YeQfKbzwAcA+23uB4C6w1kOSUWrNid6lKS7TKmkcRejlxVgYgjKdRsz7VGop4fwNnMlnZt5oqk3znUwyIjBhJ3gYWNWmva+ptYJBtmavvVqCLGfzQXfeebnUCOtmJbVX+NMzU68a</vt:lpwstr>
  </property>
  <property fmtid="{D5CDD505-2E9C-101B-9397-08002B2CF9AE}" pid="30" name="x1ye=122">
    <vt:lpwstr>W0B9BWVu6VogPYV/97HP58lWcacX3gtG6L0vadY+N3Nuk7dqTFhkYRBrFksfB3uVDP7ODgdBTjS4b4J/pK0Zs37ic58tBkK77UK+F0CA38oOsn9eRTR47dz33JnCK1FDHEslxLuqG7fueeMqBw9G5L23/eGSHhT0hGAX6Amo7l2V+C+PeTVwH+cLuKgtIxR4DxhDNDQ7BOxq1/FOiHvzHecbL7poyC9zC2zW8ES2of9+ZucrQ7PSuRvgroLhvmd</vt:lpwstr>
  </property>
  <property fmtid="{D5CDD505-2E9C-101B-9397-08002B2CF9AE}" pid="31" name="x1ye=123">
    <vt:lpwstr>MQbxiZsmZusVdKnhaFqoznmfCwlP1VbyTYDcKCoPX8J527iJBIkmv/CjuMa1vC/cRicj/Nzo8rjBnbpBqWkLENCfjd81tPn8QAkByXJguG3Hsc46CKBZakqzaUU9w+/3yYSfKQmaL78ZF3KbIJy/WJeuYtOFwo9epZX5csYlZdSqkDe/A1J4nB4aQKewXAxGpc/lBEkmdwwKmO190cB6rmCgcfAfDZuBhcNtB9BLPTN1u80gHA+t4GdcTsGg43P</vt:lpwstr>
  </property>
  <property fmtid="{D5CDD505-2E9C-101B-9397-08002B2CF9AE}" pid="32" name="x1ye=124">
    <vt:lpwstr>B+PXJCz0dQrt6xy6fDETyvXBq1+U0s0WhBjyLqWB7bSe5yNgOfyUql5cpcyC2Dxw7qfbaGgOH/CjhajreOHaFlbWg2LUt0/X/ACaaIgV4sHcO098BR7Jb8VBVszH1iBMo/RHkRORk08Wt2gl6lEwg+EvZ5mJa2zJlIw/rGZrO3aEHvdwr48yujxrYPSZDylT421xPYkBYfqFIshyG8wn0UQ8uWIJ7O9nqkB4gIPkum8MXrF4yJz59ruRY4EsbZS</vt:lpwstr>
  </property>
  <property fmtid="{D5CDD505-2E9C-101B-9397-08002B2CF9AE}" pid="33" name="x1ye=125">
    <vt:lpwstr>z+TQnfdQ3dLWe+8K9zhc+4dLFj0hx069Zb4LuXdAjGfl+LQM1wC4t51jZ6kaa60PqfuGgr31jRlLe/tB5PwJbOvLB262dcOLS96eQ+Jkb48IVu4Wb4DP4MQKYuDWIu5KnGxsDAN4ulbHzlZb4vGbezlwQ9eZ0tQmU+hyhxjSerdYdncvSQH0yqG+PrjVNEmbFoIx73dHNfkWhyG7xCfN/rTpEfCeFmaE/3UCmlOq5rulgS2imr6ISwZzTF8xrqn</vt:lpwstr>
  </property>
  <property fmtid="{D5CDD505-2E9C-101B-9397-08002B2CF9AE}" pid="34" name="x1ye=126">
    <vt:lpwstr>eVZvA7L6HIaGPvYiHJZ4BqNBsATud5StbKifPNY6MDfyjRbrT7LKCiR9aD6aVpeaYeXP6YbsY1DkPZJE6xyNd2ipuyR0hJfBocfmaRxX+unG6dhqJ5uo/EfrnYtxRhhAo/Hp60JNbIi9Wy7Sym2UOF9lBssQNYkbk/t03fMViDlVLCLD2aqyIxREwsuEzcS8/B6m9yu6lFU9A1MDIeY1BJ+OynR+DIQAa4lb4FOSTCmea4gT0hkXsi4X0fQ8nUT</vt:lpwstr>
  </property>
  <property fmtid="{D5CDD505-2E9C-101B-9397-08002B2CF9AE}" pid="35" name="x1ye=127">
    <vt:lpwstr>QiCEtBUmuWTkDhgcJAWj5I4ITtM4dZB25fjeDzSgfsXKjMYFMR34UcATAO4fJz0BkTOJYGwsdMrdvgXw7CBt3JBhVSLvl2S0Az4ixQuFinmUfDtdTNO7tlsvRwqXPjvPVL6qaEbuGpMX9dpkPDG10NmuoDBy+gMvRTvR62rfu2sbxArxnIJZO2p9GtFku6E/PcEpkH5IsAGmDv2a90fMAcumX72WjbX77VhkcOupBtIJrd/ev61NPPrGmL7kPGk</vt:lpwstr>
  </property>
  <property fmtid="{D5CDD505-2E9C-101B-9397-08002B2CF9AE}" pid="36" name="x1ye=128">
    <vt:lpwstr>DCQXflqu9vShBIJDdu2wbJljUUBMD4kpZaqbz16Xx+k+68WsWzgS7lHbASvCGs6pNJKsLSv4lROhTGeAo867YNGfB9TQnXlGLh47cTxpBLHEQ7K9pTFDE7NfheKjip4/Tetwb8HqLGruiB/L+7floI6ytIrzDxy3BdVq8TrhrDBryeLzBNj0U6YK5oRBVu1hr6pWFWMmz80F9QfQ/jSTIDD0+tMdDiMhHOLjatqOoZGriQDnUipFwUFJIv5x3P5</vt:lpwstr>
  </property>
  <property fmtid="{D5CDD505-2E9C-101B-9397-08002B2CF9AE}" pid="37" name="x1ye=129">
    <vt:lpwstr>EeK5A87giiSzpeApdUgpNGEhdBSo/CFQoRpf0o4cukp9jcGEoVzejCMjeQ6Z6BFWGNOyrGOexPxMJn0wS0e33pAJhd0eylxsXVlzH6HV7DRuVum/VBMd3hP0MJcpPwZOK8hUYWO6ukDy6aw/cePDXFK8QmzAcBwr8ObxUg7IHPMyRk9XjpFzvQryeM6nbGIpWyP18wS98Gea0/n2vjSHXaQL557QyLwdBPvL3LQ7AJ+ZgFp4xuzwbtQHjCGOiai</vt:lpwstr>
  </property>
  <property fmtid="{D5CDD505-2E9C-101B-9397-08002B2CF9AE}" pid="38" name="x1ye=13">
    <vt:lpwstr>Kx/Ip4T7R2FvyvGiX8bwYWBWWdWx4so+rQ/z6MoKOUHAbI1bL9w7+RgCXRgYU3uBp+PbmIkXMqhCVkPiXe2ma33LCQMZzB3BT5TI9gWDl9vffHxLuV5hCX2dvpZCQrCJWmSFZN1tJq5HJMWnyndEyT9PDdYYnf2Kqx2FPHgAeqMt9TYDaiZSFY1ARjdmxCflxsDdOdN7Fa+fOrJ5fdIVJsiPBevO9lIM9HY4kg3fUwbWOhuZ6lSrSK/O7qrU4wp</vt:lpwstr>
  </property>
  <property fmtid="{D5CDD505-2E9C-101B-9397-08002B2CF9AE}" pid="39" name="x1ye=130">
    <vt:lpwstr>pyzl7Q9IpZOSjE9PDMBkSq5HIGtheTU/7m3lPGKQQwnlcQKbiwusiu1srq9Ut+yjfYMFgfXSVQ5LtXMDHwbr0KT7oJqGRTo0nShnYDl55pOhrLu9/Wfajd/C2cDmqveSSf1Oy+lpkJKwQ8PYU/8w3Z+dHpz/0tNMhe33u6Bc9uITlrcjbyVHfRLBZUOkWgdD0nzALggPk0qSI5bhcObKj/khkR4IVDUH6hWd4HiqSK+Y48kYO8ggsiCN6gdsx6e</vt:lpwstr>
  </property>
  <property fmtid="{D5CDD505-2E9C-101B-9397-08002B2CF9AE}" pid="40" name="x1ye=131">
    <vt:lpwstr>ArKtPUd3KEU2yLhwA9vpY07AV6bsrYxWrVupqANUppRvy1zZudvPZgIG6kjEQ0VwdWsBjAdg/phhZ3Cqo3fZl66fC8/kEJsEqK40FQkDhM93jViYneeLQgIMmPOeXrkV9sgcvj0cEp+2RTlMcW9ev6dNjKV3g6Dw49Anonh0Mkb/kVindW79B1kG06edQUTu86tvjcno4JuZ0kquLxY7dKturJSXPjY+75gdKwHbCV1kwum7O7elyquSOefj9eO</vt:lpwstr>
  </property>
  <property fmtid="{D5CDD505-2E9C-101B-9397-08002B2CF9AE}" pid="41" name="x1ye=132">
    <vt:lpwstr>DiPuMtAf0I/fCp/f3egX/spzU5+CZHq/rLI4E6KRSeLsSxrWl+c612TOljLS69CUuN+fxK6jQzDVZV9aM/0Yp8chtX2SbXh6zSdFegZiVrDhT6U3T9dximIpOWpHkrSRzBg5GBl4IqsRN52covl0tg9uDD+2jz5yyczoSX8p5vmM+Cwwt8eihfId6CWoalwhJAflROQHqP5ju/l8aHt8M40gFJxqEVJrnhu3DB3vwNez2qMsbzoUyLyhNDA6ZVS</vt:lpwstr>
  </property>
  <property fmtid="{D5CDD505-2E9C-101B-9397-08002B2CF9AE}" pid="42" name="x1ye=133">
    <vt:lpwstr>1jDevhqC12UZSDx8ckMCgxfJfatr5Iu8NCzNIJ7WRqCc+OnyXZAG6WPPwnrxb2JiurHsl28edlpB/tOeT3UelyqarJJgAfo8DgXOU5t/Tu3C8IwXJPpRP0PUAPTkBoAmn2KU8BlHAcONpO/lG8vg1CmjJPMUAsZRGidu1V3LHVmyJNpTIcQ/oonxoMtDGxRLfv6xg1s/Yc3qtqdGAfUD6yWBWq8kmxTIfKbv/r6OzSHYViqLogGggQZs4BHfp4e</vt:lpwstr>
  </property>
  <property fmtid="{D5CDD505-2E9C-101B-9397-08002B2CF9AE}" pid="43" name="x1ye=134">
    <vt:lpwstr>4QZPSf90eQyr2HvdeqojiELiXt7bx3tow15o/06ruqdldIbIropAykxbSa1hKz1ttnLnE4LouvxfdCdBpOVshbjXmCAmRiCZ9fTHc7yZt3lRbkfd1vvcMyfY2U4prDj4kbpRZBvo8p7gcheDCBIHSgHOMrLrcGnhMGXOzH7yQ1hRZKL+GfbuY2OstcF/h+7WE/SANqtEWEzQtTZltOEacDo/upbOmOdzEbmrRaLPQViKNt1uZg7WJRf5KjNsBi3</vt:lpwstr>
  </property>
  <property fmtid="{D5CDD505-2E9C-101B-9397-08002B2CF9AE}" pid="44" name="x1ye=135">
    <vt:lpwstr>RLw9YkqWtM3Ht9WvYM22ow3aN2WwpDbKn/kknMYD+m+Ig8awKJRPP9fDJ1FIXfIMdmL9xijxqnZFMrUZ1mOoRGwJ7MNRaDCvzHCDup9gLVLGGL/nNrnOzKnrsHXQonHbXBZ2+VNQOf5bX6qVrKjS6NeroLNWtWOFdiOQYb8SxJpY3ZevX+DYEtYHyOhmqPBtqas3UmsQqt4EDz2PI4ImTR0ZSbSouYzbTViReIs/gw9WVenza3MsrVwz0ErcQoQ</vt:lpwstr>
  </property>
  <property fmtid="{D5CDD505-2E9C-101B-9397-08002B2CF9AE}" pid="45" name="x1ye=136">
    <vt:lpwstr>XClV31PDdjb3Z6smmXiB91eklVBQXYJdcZlBOAs97geDso/tUssI6zwmXECD+8BR25bNoPlItCt+PObncSPBNASv6M540uPK0SZhHCXrYICsEDbG/RYUR8eDXEof/LB+U7SvYs8G912Lj/7xPZRUe3QQpL3L20+xA9OY2stQlbLSKVtXl3UQr5pBCfqiOnAdIoAVmEK7Xd2mPIgcNSvIlLLLCb2hglevZ7oXXwSq9kmd2pRYlhcxorWcmR11Nuh</vt:lpwstr>
  </property>
  <property fmtid="{D5CDD505-2E9C-101B-9397-08002B2CF9AE}" pid="46" name="x1ye=137">
    <vt:lpwstr>A59+IopkkS+mpbegDO4xLSRfiANOV8jFdTwbwGqPk1GCz/+Upb9J+/OvnqQQIXV/d2+zwbB5ZNowmyFnGdV6OmxlAxk0JkigR4sZckjBwY2UOrP/UX3JALpLUdqVM2Ed8OUB6rxgZWic9uWOK+yuTukXnkCGvI/hJIotDbN1PYukB+kuyk98SVKnCFt8vyiQf6R3YBBdI9nBMxI7qhH+BNmFRw3GOmtjsuAV+6aR23JHsmjaMHYDsf2/NhZDikl</vt:lpwstr>
  </property>
  <property fmtid="{D5CDD505-2E9C-101B-9397-08002B2CF9AE}" pid="47" name="x1ye=138">
    <vt:lpwstr>JnoYxDPv1sU3NHGgoEHWMUbt9O/XGN0iuHfIzM5azVTXPiub51DiMkwovAa+vaxziyGwQl3zAtf4OXVWj6WwJHsjWPS4ZtJqI3p/yG3aCfVBnloXKAN/VrMHNHUDzOMO26TDUJ544+7GMBBpcZcf5m1dA3P3M6fMpwLa2byl2ffWtzlMKrLCzzRdecsssiak3ho5zpF4QJw2eJUAiZoIWgbJb3Fz69kt3VJ4ijT5pmUjYT3ogQuR3+7imxDYVKP</vt:lpwstr>
  </property>
  <property fmtid="{D5CDD505-2E9C-101B-9397-08002B2CF9AE}" pid="48" name="x1ye=139">
    <vt:lpwstr>07OTYmEyvRnKGU9T9dFKBBNPZftu/uW6ZYMnQ4+yotzWIEfgIL3OpSPOKv3wq5RcqB9oQPEUPBUTJqOkArn9T06nHY2AhdGrIJ4SHuudZ6gKB55rBilT5Lj/iN67EClqY/uyc3b0hMvNHoy2HBqf9+rDC+cbWSk24GaELE37DtcjPLUjcYQz+tbHL5HzTQK57yFgGSRAfBEo39tAEMVj8lJ/IelBEgu7M/C54aFUF0fwjNqx/M9/85pHisGEQaW</vt:lpwstr>
  </property>
  <property fmtid="{D5CDD505-2E9C-101B-9397-08002B2CF9AE}" pid="49" name="x1ye=14">
    <vt:lpwstr>WtpR0Ge5Hx5Zhm2dBejOzbjIDdUcYEG3CCJKzoaqNPh9jyNtZuzW0B8cqBUw370m2IWnrvK8ZiFVYK9jG0CQ1z96Vi0zQlGOwItLnPNvCavmB2RCtWNOwYNML32l1NRADH1upgIRsxdzXIbzvbNhui/5CAfrbBXKlJ0IIj6Fl5I2j6dnEQT/08wX47R7A7Qyy+h/zcIwYtex2/LnNwJOacEr2cJb+mttcUVN3/XqdvxmSNE1PawvtXfFKk7U8Y0</vt:lpwstr>
  </property>
  <property fmtid="{D5CDD505-2E9C-101B-9397-08002B2CF9AE}" pid="50" name="x1ye=140">
    <vt:lpwstr>loNQccfmdFmiIp1PRbdanhhrEWc5GOjDCNMXOa74VWIVqfczPTuNw29YqvfgkxhfU/CaFN8ieVzak10EYWx1MIWVDbhjKjV/TOYReL5gEFnYrHSaVgYEKj6byQcbierQwXLjHUpxPRaMH+XDbRw1zbYH423hR68wVJnPPTfmPxWh+g9eqUqLgjTmcI9W5aioCs2Fn8FkB2jAQiMLXlnx6fs2qAjMuYW6ULPlZgs2UAL+8Hg6ROdyL3XCBmCTsxg</vt:lpwstr>
  </property>
  <property fmtid="{D5CDD505-2E9C-101B-9397-08002B2CF9AE}" pid="51" name="x1ye=141">
    <vt:lpwstr>HAtZQqWQHXrPtprUFGlS5N3zCNPNFrsEPJRZY1Y1ww+ZkeWs18YF8J65ztd1OTYXf7JxykKzK59T6LgSEBHC+wZvk8mSjfZgC815sF0QFdTn4nyrgSOXJZipwW0z7ZpNbP7QLMIg23HBAN1P6O1/+seWxg2j/dNBc+hoXHMY90/pYJDh2Y5EBkDRmmYhtCrxMfAa1NHOwfdvTqqwXChrFKcDO2nzU+qSk5PCuSzOesJFmKBCCSnuLrteUVRKc6y</vt:lpwstr>
  </property>
  <property fmtid="{D5CDD505-2E9C-101B-9397-08002B2CF9AE}" pid="52" name="x1ye=142">
    <vt:lpwstr>Gjgqc9VQcOnjo8lFvBOBj7R0W6MCM/aEEqCO8441Gio4tdvjuBX6UriYr4DO8DLh902pE2cdXN1QEofNrcza5fvxqeVyxhk2nea5Sg91j1I+5bIW8dYOeotVBPn0d2vtYMXpluZu+AOL1UEeIiXs+gSJMFaypSBsSNTpaXR/3RdTVb9NXKaXDUFtKSJS5A1EOWOh3xRBqFJH8P+A6thCzGVtossD1pSuEmFb5YGfPVXyqJzh+Eai+PT6nRSfau4</vt:lpwstr>
  </property>
  <property fmtid="{D5CDD505-2E9C-101B-9397-08002B2CF9AE}" pid="53" name="x1ye=143">
    <vt:lpwstr>1KYaSpGGoH3izH8dqfP70V+fRWsZdpa71ldulsueRkbgBgrD6KHX/tIa/7rwVY6I0bZSsWibZBzJ/JFK4/iMqUexpfHAa2WOyYHXkeOT4vMoe9ZagfzFb+Tr3oWRy61Tyzryaiv11lclT6L/eoH1u8Fa29Lc9an9+jogte3UmajSCc9uQB7+cW7CDTVA7Y7Kh6W8w27jOFlK+cxjXeZphED58fXx1WiJhbfd9QQApVFPIcleCEfJ1H7CQFswupf</vt:lpwstr>
  </property>
  <property fmtid="{D5CDD505-2E9C-101B-9397-08002B2CF9AE}" pid="54" name="x1ye=144">
    <vt:lpwstr>bU5PyQeeFfAiMtaFsbTOgcrkQ6ug5iC7RFf4iiYH13qxM+dMaY59aSM/pshJpO8wB3TqJIHqqtHhAauzz8L3VZTf23+9/5RA7VN5rn6o4x1p1/l9B4mKmT4pBX1yVXl1cwTY4EN255VFMyYfm341MWIaJBzls+5Qf/N+CxeJgQVIH6rPUEV7m7A+RiB5sEOQUH8M3yc4aGl4wZHnNcGiYVJNy62NcnC7IWycTpDvnAn1bOeNSPx4pqlav9T4rWQ</vt:lpwstr>
  </property>
  <property fmtid="{D5CDD505-2E9C-101B-9397-08002B2CF9AE}" pid="55" name="x1ye=145">
    <vt:lpwstr>1tIloaiifqBewrc9CNhcpUCNCTSQ0wzsQI67AqqpgrxQ5uoua/FYd9n4HAjTe2v9y6h5Ir0wtgQ0GxB4UW2K2Gp7nJqewWXGW+mndy70OswpgGIqdXFoVMtlCnlVbZQF6SLUGvVPUYzc/2lldo9JY8boxIqycTDqk7NzSQGVziHYXdQvDSkYJVQqpWQtdxnczy7k61BBoTa3X3EEi4d0kWFXto72K5ABCGktJW5C4oNeD1t6Yj3uI2cvqq7Pyow</vt:lpwstr>
  </property>
  <property fmtid="{D5CDD505-2E9C-101B-9397-08002B2CF9AE}" pid="56" name="x1ye=146">
    <vt:lpwstr>SRH6svh1SbO/NkipKOsWBWKPA0jJbVyNPnvkanUcnz9yk12sEAx8w1UOwbKQZcJFY0+0qI8/41Kik2j+m9P6oZa1wx46RmZ76gVET252ojZ2rv17yJ4+cCpk0LYGQXxqplGQAAT9nFTy+XJGMujBw7fzBzKYi0IjlsjAV8BlVBbhAn1Rx4EoDYOoL12c7KjRE1xeyA3zrd3MH08xuunkQWD/32UER/I4eiRwo+kAM6JflKbPr3RiXzk6NwiiaN0</vt:lpwstr>
  </property>
  <property fmtid="{D5CDD505-2E9C-101B-9397-08002B2CF9AE}" pid="57" name="x1ye=147">
    <vt:lpwstr>H+hGv9S6xhl8URNXcjcS/fZomoAdr7GTuoAjxMB/tV+vkLTapWx8bOvX/A902WuyQ4UenyNGyymWmX7TQCHKuzAv9Wla6ILQls5BeCvj9LiW0afq4D8I8Sjg0EbfJ0lF3uKtaan4X67G/SIYa4JAl6pBgTC6vcjPvFqFPP6QUbWxn5DWIyZJOAMiT7GqCwBYmuHjWTobz6LqXudfY+YZAke2SYhVSVucoorEUIFHf59W6J3c4V6InkogEkhp+0p</vt:lpwstr>
  </property>
  <property fmtid="{D5CDD505-2E9C-101B-9397-08002B2CF9AE}" pid="58" name="x1ye=148">
    <vt:lpwstr>1y+z12aOSckKQ+1ewdtHYGyTtahLgvcQWvToN4rSrISmFwv3O/E7GItPXkhzOdxGFLZKoDQmaUG5ZScW2ywvrjKoh4J7BVgDfMA+kO61MnZGPw6NmnkcE/kRA+DIMbXzkXU1GlzIS+hcBGedvdzH6B7oCXaKofSMB7dTR0A6RiNsOWEI+43P60xYd7TXSQIp9nX9KVFKhKNVEi8+PPOCAL6MDG+bBMYC+LrWWNEmZizJzjE8sJF0BiiHY5y0Sg4</vt:lpwstr>
  </property>
  <property fmtid="{D5CDD505-2E9C-101B-9397-08002B2CF9AE}" pid="59" name="x1ye=149">
    <vt:lpwstr>/EkBOzsi2AXq6KPHUy7f8VUN8anuK72/PxRgWu5nKdRWkCgKAOeaggJ4cTAbQjNHohYtq3T0wf1+++qGnQNRKxlYO6SLiulHbG7uP9GvI27MTdrHcIrDN6ajgh1b45sueRjCA2AMsUHf7aYAx52L3iNzPrgPZeJj663DhxhGkV0i8fmf56ykogXZGuP5p6Ke4cP5Qut6/F/LqA8ZW4lbsfR6G+rGypICzuvxLTBukhYUfANlNbVtMxf7exj80x2</vt:lpwstr>
  </property>
  <property fmtid="{D5CDD505-2E9C-101B-9397-08002B2CF9AE}" pid="60" name="x1ye=15">
    <vt:lpwstr>q2FSQX2wm52OH2A6Z69AMxIN7rbs/R5Dvlu55w0rNHiXA0ChPFDnLqihvm3XRm69zlwS+hxkckf9uY33/R2EiJ5Xz756FnxOjDw8iHdDA1ZnlFdB/zx9P5phUb8ZcYGBkA4bRvlBMyabH+gh4XVa9U3UAwDCUWqy4vADl2JQQgixcUKcpsSFzNtcOlPcULNLLUWWXHL/BKR+2RXfwI/wShvXUgy432SAWEISBjC8k88WaOS/gbggDZM3u6wV2V4</vt:lpwstr>
  </property>
  <property fmtid="{D5CDD505-2E9C-101B-9397-08002B2CF9AE}" pid="61" name="x1ye=150">
    <vt:lpwstr>tsmUC9wgYIEaVsJ8mShGgnhNudEyfffxEwtnaQwcvwg5wxt8LKKqtftQ3g96qIjj/dq5ea5Oshg66omFiDghIigiO00lVNt1sPG1SvZ7WbC/HDbGkFmryHDfQoiwZEdUPEVL2yHEJuS1SdML6efZik53laVTOyWbrttyA4hRoABQIHEBDy+FHWSDis9zTJAeJcWiQ5dzsfwBENBuvsuXZHpfh3ocSdDsgEJpxyvqTi7BsaJY45ukLt++8xkOWAi</vt:lpwstr>
  </property>
  <property fmtid="{D5CDD505-2E9C-101B-9397-08002B2CF9AE}" pid="62" name="x1ye=151">
    <vt:lpwstr>QRatl0pKHMCQJM+Os9B40ZIWoNoo6c5LG71FaansflHGq53bNBhveRJBrZxHoW0SALQnTGJ7qUDXhaWsiwDfeFQqrsPxHRSDxwSRez9PnDqyHzSBGiLuKYIiZF43uPf3K6xZ7MmwL3Q17uOhlE1msQQqHZ71gJgLJjexk9XvUcrdSYnpnWKCRq4D2ZAMzJo1AV6OnE2K467n8j5Rr3ItYsaed65Go+xagUl/A6vRYOoNtAHZO0qNqjnNDjAbzTF</vt:lpwstr>
  </property>
  <property fmtid="{D5CDD505-2E9C-101B-9397-08002B2CF9AE}" pid="63" name="x1ye=152">
    <vt:lpwstr>S+PbccVigzYw2/0t/3EmFH0kCwq7HZx3QMeo++oqvADL8+119sdsbqCcJHtLiXs6XzMn8i/Zd9qrdzz8hkQhEbmIyuYV+QOg+nfiO+3PASyOMOFjmbWK2aaYbVF3pNOKI/8WTAFvYplYkQZ65L+oFICeurTi6Vsi8/ZnQSJMjxhhwFpghmXATs9pQA33KMvszQOU/KvEtXDKbm4lqaIlvVPfGWEsE9yY58Mutqk5VSt4rO0vjj6QP56DwVuAxIs</vt:lpwstr>
  </property>
  <property fmtid="{D5CDD505-2E9C-101B-9397-08002B2CF9AE}" pid="64" name="x1ye=153">
    <vt:lpwstr>WECAa0Sj1ymWnMrSajHpR7MwY8t+Ag8zfFmzM5R2rGALzNjjL2kV/tlJLwZULkCvfKtiDbZT602Dzk7tv1H7p6k0K9vb6OLkFY4m6kbFlA66EQ6NXkcbLpkllP1fc8PLWxq1/T/wtvFd4yhazeOTz/ELLfq+XgDC0H/bVuXOSm2UTg5BaJcOkR8SEwRMtzBeIztP8OwKix/3tHsCDm9JLa+h1JkshaR3H79lSDUP60chTtN6bV+eYhY2K6EPp24</vt:lpwstr>
  </property>
  <property fmtid="{D5CDD505-2E9C-101B-9397-08002B2CF9AE}" pid="65" name="x1ye=154">
    <vt:lpwstr>tUSjeqmYuddmg8UcUpmPUXCtv1pXXKsSsL9w0863vPydx82zDYxpCbDgWT04IQdB+lw+9uQCSOMISIc5TH6fFu+fqt5n795fWyOLfKbloRBZeYKzAF9eRGZsvTJQh0YWonS6kyRB/h/s3Vv53DyfzE5q1yJl3Z19JKHHuxW+bKJ9BDZCZFDRsKkkQG54d7E+pVZi2RmE+hqcgV1FFcAM1lD20twFVvSH8bnJoYrlf9+l5XUExBauQ/nr0J7NkBa</vt:lpwstr>
  </property>
  <property fmtid="{D5CDD505-2E9C-101B-9397-08002B2CF9AE}" pid="66" name="x1ye=155">
    <vt:lpwstr>oWdaQ/P2WroE1T1q4dKRTUHsWEryX0dqkBQ/wuueRMqW4CoE+NOYf7FKa44edPqfFBt7kqEn1AVUH/79jmqMJny/qsvlRi/aPrJg0WziYc/AS9HrAd4ne0YiK/uPcivmcpnvdZNYewt7VwPOJ6VpmdYo8YQBwwNv90ROB5ehq0TvVmfC4Z9iXoDk6BUdhaaWgMLae40eKFh8Ao07g1CdIEo++lKk4zv0lzpKpVplrE+SQFSb/8JuJu2LnY0dA6g</vt:lpwstr>
  </property>
  <property fmtid="{D5CDD505-2E9C-101B-9397-08002B2CF9AE}" pid="67" name="x1ye=156">
    <vt:lpwstr>AUPfMPYLIz4HmUQIUWfEQ0KawO1QXkrOagbjNJLMD4b+nZ1PisknfG2RNxSnveoWfMW4Y5QicTV4mqX6gVHmma0w2iIiQFjNpayo1RequJrAOAU6pZXwwxqVdps0XLs7hKnb7KFbO9Ei5Wy5ed8hykzaP8Q+gp1gmgAA</vt:lpwstr>
  </property>
  <property fmtid="{D5CDD505-2E9C-101B-9397-08002B2CF9AE}" pid="68" name="x1ye=16">
    <vt:lpwstr>FWX3bc8IxJbOrY5sz2gj+GLj/DUW4Nk+q2qMA0UvEFl5uFrfNlbfD+D1A3ElvvgMo25A/HK85WlPVNJRiIODzrYDMvuHy1Mo2h/wjyJwu+gGlsy52SmVd3+H7kzMZ+2iW+jaBpI8Ud1YbQetu5CCg6ieBW1VznEZhwQ8PG54SfI61seX3bEb2oumRK7oR3fkgmmDONprIan56DLNSFv797aAHZntcqPjMn8QVAi/2gon3Vskemz5wrz0gU7qGOD</vt:lpwstr>
  </property>
  <property fmtid="{D5CDD505-2E9C-101B-9397-08002B2CF9AE}" pid="69" name="x1ye=17">
    <vt:lpwstr>xXiGcTVxjUderObGXO6KKN+BQH/jS/Yjv2aAhzVjiCQNoycp+SHN3fiPqobQokxWQlvinOAMINevOTZ0khJxKatXsjSIJ2n3MtiP1yzHwByJ98gh10AHN9iD25WARRW2z6G7c72M6vbbcNvYFu82isF3jnas9M4gw48Ly6LU39iTDfHeKv8XJeix69inPfpsOwn7pIwRgxnSf4sXGsNBkEeS8CtDzoCWi/45s4zlTcUS1AIAkw5/dLHGrdCdTHc</vt:lpwstr>
  </property>
  <property fmtid="{D5CDD505-2E9C-101B-9397-08002B2CF9AE}" pid="70" name="x1ye=18">
    <vt:lpwstr>hnCs5HjL/SfN6SG8lIAMC3G5R1OXmFYQrG1nJ6LNVc9lHhZ0KJACFM0SlkFdX3hvxqL/kr/VhuP34XlTcq2QL5eWv1XFIhtJlCXa/ppslEhEDuDOIqy12gvBhVlWzA00P5zvDDgwt7nFIwvSFV7AOBj5eWNZHxJ5r26JsXfzp/SIL1qyR38CMo6NWhE8ZmJiH2D0YnCjY3tqCep1Kuge2l4+8PcljTFErmuvK/mk3Lpu5v8cLteio84/DQb5NnM</vt:lpwstr>
  </property>
  <property fmtid="{D5CDD505-2E9C-101B-9397-08002B2CF9AE}" pid="71" name="x1ye=19">
    <vt:lpwstr>GIzjIYGBxV7yot9+q82R0Swm3khlTKjCBNw3FJrYazc9oF5iGE45PRqn5yI2gkdrt8yiFm/nqq9L2d5+zXpVjjSFDu/KVIWJihqi2Cx/1gOmCgDdR3wLN/HhJMWFDwzri7sU6szKNOoj3lgAPDpd3oKJYxIfkzKYIWz2DrS2I25UnAvBOTrEvk28DVy7wq/Tk4airly35MRSgyRKL6GQSUb+GO2txS3dKT+0mX/I7n70U1xTrDJh7ghEgmaOiLB</vt:lpwstr>
  </property>
  <property fmtid="{D5CDD505-2E9C-101B-9397-08002B2CF9AE}" pid="72" name="x1ye=2">
    <vt:lpwstr>oT8pwwSxD7Q2DHwooBVphb9XzJn3efy1ZMvCzT9ihgIwtKB4pb0npisBOkUheEkcJclTzwcg0sdnaSy9pZaPHBfD1I+oXNu31HoZ25slAQA7AM7y/Na+n7H/TDnddifh3647wmgRthghok/HGmTd4tDmTw9Zz0NUjEJXfI0CIYoltZihbj9I7E+7sqE/wperq4zZL2+01V4JMHKymvCi7r6A8aoA7yjkD2jdgBSc13ohovPFtI3DCNwkvn6LPRx</vt:lpwstr>
  </property>
  <property fmtid="{D5CDD505-2E9C-101B-9397-08002B2CF9AE}" pid="73" name="x1ye=20">
    <vt:lpwstr>n7tmOfI2ldB3mNattsk3AlD1WK8KtpI6++sbu0hdfDBSFM/bBE7bktFYt2XwkUudX4YT8hGIhXabHKv57yJPsyIV5/g3nA0JStp2Iqmgun9KzVDNnQ+De8e/U7fipOdsSAAlh7P0P+VbS0U/VqI1C+c76VmV7euwtG4aCziPb2rrzu9WATzn//BTMCl73uWeYevFHgymXU+ZGFFsR/VR1H901huJrv3Rsk/8IPuqGyI3PTd1E8Ls20+T5aC8OeE</vt:lpwstr>
  </property>
  <property fmtid="{D5CDD505-2E9C-101B-9397-08002B2CF9AE}" pid="74" name="x1ye=21">
    <vt:lpwstr>DSBNK1Shl4gaLuN24EWfqcnXaUfAnB2QYUOihXI92XttlGdi159wbTxfHFLwevigC8odV5lC9Ma/6EhkpTiU0Tn8IV1n6K6M02ng9g2U+O4Ld9XwtJyLu9TfkF/dT4YfOQfXnhqGcHx1F0F+QEb8n74xrXW6qUZMGpKsPs2RZwDupr4YPCqUT+ZOcSWHUHb8YCu07rbFcKoBO4SDM7DfsdxQ9YnaBoF4X9SB2HHNa3vWR10zRTjuFURs9F/LwPm</vt:lpwstr>
  </property>
  <property fmtid="{D5CDD505-2E9C-101B-9397-08002B2CF9AE}" pid="75" name="x1ye=22">
    <vt:lpwstr>elaQJtEs3v1/6A7M+ulJsbgDQU3cbhhiBVxgBSC+Zn2OW3xouYAsC9QcGZRLilwoZwJADiYsB5FE1XU0oaWb++FurVxrfk4R9t+Qzgk3/5iv9ualyBFuxmbeh+YkrCZ3TeB8Ny1wC/dnYt3Y0a8drTvsFknBCty8SRAy9NhR4FGICdZFkzj3JH+PLhN7x7xMxPagN3ofgjLg8lkh/ciDgXV+hfCXdXxsIru12wu67bXlG4am9l6X4ucZrn/GQeH</vt:lpwstr>
  </property>
  <property fmtid="{D5CDD505-2E9C-101B-9397-08002B2CF9AE}" pid="76" name="x1ye=23">
    <vt:lpwstr>aClTMm1HV5iicYu7LOB3WGaWyDmZKZOrg8hoi4YYp/Ha6SCTk7mYFCgqdXR9FfYk4sTa0aksg3kup3ol1xZjSchJF0hv9yWh/qeihpI8uNU/pwrykY8T3ze4mrLXxAbRM+Oo3AwLcfDvklBl/kLkkiJxHL8nCShl14+EcUJo0yRlD7XMYk4QzDVV3pZuOgfaVAUS1JYNy7IyJmRxUvbRFzC0tPwvQihXxHfs+41Luxjb8LgBDFLRcfdz9OKHJiq</vt:lpwstr>
  </property>
  <property fmtid="{D5CDD505-2E9C-101B-9397-08002B2CF9AE}" pid="77" name="x1ye=24">
    <vt:lpwstr>KCk1dMj89Uy4UjgEizANAaWDyeiIMAx/HNC4f/38UZ6/ejBVrxZGMjqhuIoZ6iAxgnpBCXWbQ8nK0XJWHmNeNCbCBasJ9wuq03vnheAmS7/BX5jhQPIYoJqjQGQt2b6suRBg7zZmbBT6geLVOh8FF2lGP+xRHDPoFy9tHx3nDSKm7AzIzozGsyGCsEif12L46Bf7rJ/VAuGLOtD5EIv2K3cpjzXA+kWxjcf7Vjzv72E5AsAjkGIiw0J6iaJf4WD</vt:lpwstr>
  </property>
  <property fmtid="{D5CDD505-2E9C-101B-9397-08002B2CF9AE}" pid="78" name="x1ye=25">
    <vt:lpwstr>q91UJO5BNR+HfCzbM+eEYx8IE8861CAjF+ff3kQniGndMy2HiDEb11LFYtRFG260ENRtQdSrEBMQV2Eq9KIB3MkC4rn8axMn2oLBeqx8IWe70s8MyZnANwfDFEzvarMjvvJ7NX3IqoiOkyAfjjSOw5s3Q05JaccHtkNqHknDAGFZF7nG3HWz+9YizIzwIX20XV86bzmDMTkfx6RGKnkQgWxXCnwBL2icMoSTVmYXOWJSHxMeKxIgRmVQG5Obs+S</vt:lpwstr>
  </property>
  <property fmtid="{D5CDD505-2E9C-101B-9397-08002B2CF9AE}" pid="79" name="x1ye=26">
    <vt:lpwstr>n11WnMVwe3ZOSsvB1EbfzjeGeJeC5PO2gt9Wx87vfl88KUdk8qvFSH5XNuPjjYUV4ve8RWolrncq1Kd7wmFR0uuMnfJ1eIPjgk95vfUD4nIq7WH7O5y7uaQXk+8XdzCMaVxRcqjIRaF6AKELguKBeijsrT512RMwTNcax/mMDnTGR9kp7Gzjp+7SYEmX5B8mYa95mQ0xDd/GnzeDBqFkEZdht8ONgtKcnRrXofDmuB1l2TbZ9xsGzu7sfV1KZaR</vt:lpwstr>
  </property>
  <property fmtid="{D5CDD505-2E9C-101B-9397-08002B2CF9AE}" pid="80" name="x1ye=27">
    <vt:lpwstr>/JHl31nC3AnDOq0fSeC/xx1Lg+lCNC9a/lPwrSeD8uPYKG8xzoH0uMjXI0Lv/V0AXbTiGmg1xNs7pY//v+XWBZYbjzGT4gnFF+ibSWRo87pdREAyBOSQYAdpdME2fBJT/aTT59B44HG1BWe6RMX2v2HMZ6iwtx7k7yf7Lt8OH8nc9AwiKNKv4hzVDteSmoCmHrkL61O/mcMGuK8J8mI2TurB8HA9mriTVRnhjtRmmgZFXE0yLQ8a3mPg5SV4S7a</vt:lpwstr>
  </property>
  <property fmtid="{D5CDD505-2E9C-101B-9397-08002B2CF9AE}" pid="81" name="x1ye=28">
    <vt:lpwstr>FKMqCWyEWt8ED+lfBq8S71ANtx/vrgCzQr30vx+/4rShcOVS08sK8qWweQyacZc65mWlqROpTXseQ/JXB7hmJYUkVhvznUDf7i77XuUbNrl9qt8lr2N2DCfhzkqtKPsV6hqzLyEhPODro1XGUSBcff+49xKYfV2XI8r1JI7iduA1uQPaEmd/BuOprIVLBSXl1woeY4CCy8zglrlUaBFrMC44ehTqnakT4e0jZcwG8kCGhb7CdgYe7Os/EYlFYWz</vt:lpwstr>
  </property>
  <property fmtid="{D5CDD505-2E9C-101B-9397-08002B2CF9AE}" pid="82" name="x1ye=29">
    <vt:lpwstr>B1gxlk+CRdbYk3s9IDQyLIJbotly7/vjdTU43tuWWfNbC0W17YH0Q+mt65i98ohyxmGs8xgMNAgwey9XcV8q7hq+tKnq78OABUitwe0tu03QVQOgTt94vYBOpAk4KA5jUPn4dbytXAmKUXBpQPQ5cFXoJSn+RGGRNbqiz15VkeFN64lYc+bnidw+qY+gIXAs405EZf0cpvellIv8/dQBQPZvVtizfffDUBK2++ZHPwMe47lMZhV/y1eR+LNW/Qj</vt:lpwstr>
  </property>
  <property fmtid="{D5CDD505-2E9C-101B-9397-08002B2CF9AE}" pid="83" name="x1ye=3">
    <vt:lpwstr>Ys3LSdr+T+JYfh05IeoCpACyfZI3U8PCjnTXFdOnVaEN7u0jIq1pOSMcFRvdrkRxSOT9hpdso2fUQJelBktsQ0d7uOZ9bNZnEdyXExhFT6QnjfwAwuA+ugZzPrW/d5V9ZX/JphbYPRbIJ6CemDcxDENbhu0SmaFKllyWSo+E45sgyexZItx/1C+XqjlXPrcI15dhE79WeKqUmzZlgY/MTD3THEI4lCpAZrmTY7VfP88e3XPitHNcSDazoyqdjkk</vt:lpwstr>
  </property>
  <property fmtid="{D5CDD505-2E9C-101B-9397-08002B2CF9AE}" pid="84" name="x1ye=30">
    <vt:lpwstr>48M10CUgIA97aEp3m9kLLhbwOFYl8JilKFKA7TfFVplhrGFOKfwTjASIGrA0JYJ2kSJ6YLf+fMVBdjxr3QYruRM+C1Swj5csvrM96qIFRxiZNMneby8xc1vRZTTuk25Xt0wM5hMsdatvYM/hiLSTjAzcQ8vxtwK7r9gX/ybbA22EcuXBAohlfPr73ruMKb4fe3M/UWHZ1L+xkRDfjf5pXDRJ3q5E4tddUcTGGnzBiqblRwzlpJ0rnksywm4KHH6</vt:lpwstr>
  </property>
  <property fmtid="{D5CDD505-2E9C-101B-9397-08002B2CF9AE}" pid="85" name="x1ye=31">
    <vt:lpwstr>ncCsm3JZ4E/7LRf9C+4+GTYI5W2MZiFznCO7O7PKijs8UiF41sEnvmZgZ1al3JwsRVG7iL9UkaJ+RyyirzQrM207q0cviiEvVfUnq/7bwr+LKguPSTXJwNApQuGPVtjqUwSBxQ78ln5oN09qz2iZlu67rwqYY/lyLp8qn5mV0xV7OznPwHaDy74x6RzDyFAiF34zIUIxPRBSgn2kJnX1ARnqYIqvZnxhSgLXW44/hEO1s2dJ/vnPXbFzolbPfoS</vt:lpwstr>
  </property>
  <property fmtid="{D5CDD505-2E9C-101B-9397-08002B2CF9AE}" pid="86" name="x1ye=32">
    <vt:lpwstr>QTpijSbqxFdcObXooOvGjVPSyU2LpZKsN0HVQQvjUprk+J3ZVY4vLB1RP8aH79KHYdfUgXUYsD8E77+dfSpe0ZmI+ChagCqsanzPQjrPNaQwLdCGU1pJc/wm+kx+/sbOZLRVT6sKGxbXXtCumykt6aV3rLp6hxBlB896gOAJNKTkDdPKG+x8uoJR7yj9Akh08NGTj564/DXPmIjVeZGE07HQhb/N2Zd7asS4+dt1u0kpkw7sL7GkETaKv0Tnh8k</vt:lpwstr>
  </property>
  <property fmtid="{D5CDD505-2E9C-101B-9397-08002B2CF9AE}" pid="87" name="x1ye=33">
    <vt:lpwstr>XiZxzUBBoVTKTab+FI/zY4g0l/6pXaYgj9pHfYgG6OW1iFLvWeJs0+aAIrf/yPKiOPyF8bUeTe3hZ9G6gtu9Enl3+1ki/OoVgYv0Coy36M2h/a7Fv5q8vZXXC1fXpHqYtEGWh8NUK/BJNKHETeqhgI5XAzWlk4+9YoeO1DjMMAv1UWJEKw+SXY1Bg8NEaZqubMvkSouUHQiJxHuZVTX/ko/uedOUr26j6W2VDZtSZBhqWSDinpeEiJFFq1RBqkM</vt:lpwstr>
  </property>
  <property fmtid="{D5CDD505-2E9C-101B-9397-08002B2CF9AE}" pid="88" name="x1ye=34">
    <vt:lpwstr>cdjmf+GegekWXTsgUMOGmrm0BLalLob8GDo3BkkBaAyiwQXUqE+ncr2nxS6Mo1+MsSPBwuvzEJZ81C6Dhl1s+m3cGqHAvNAz6n1R6ol4+ylKoIgz8u6G+e/wzqZ+2IF0lMwsd/hlVjD+TqL97+jNDa9DEgCzv4k8+rgyNW3dl21G97/eWLgS5kELi/HhH3FI6rzC7I02xLl6C3dsDyNQKg4yVyni+mCNGByjd9pd7OFUw16fFrWX73OCT3WfKQj</vt:lpwstr>
  </property>
  <property fmtid="{D5CDD505-2E9C-101B-9397-08002B2CF9AE}" pid="89" name="x1ye=35">
    <vt:lpwstr>6ibM53YfHDXGJOy9iCLz2bZuYnkTxF7MIPNMt8n/WZqkpp9OBHeWOYWjvojzz7+CuWGKWcaGyJx1tjhKnENvOHasoeT9sCAflVVTbm0xU/NUXPb4ssi/bU75j68bpKFf6KczwqBMeaMBFQcpOXzqZYrpKftMFW5zFQGwbpbkjxSEciG2+Nuj3IXJiKUjKzpCVizFjxZI4zzXJx+YlMv3UxT/0cbzYeigyw7aVlJvwYa8o0DZG4E01lIFDLOwJbn</vt:lpwstr>
  </property>
  <property fmtid="{D5CDD505-2E9C-101B-9397-08002B2CF9AE}" pid="90" name="x1ye=36">
    <vt:lpwstr>nhpVzkvUX0M5JYku4ElfK7t2i/P95b+fxhSw0cgGm2YJfmrkBzjYxvRquh73bF5JEgJ3jFTeOMMamDSw7rYhEvp3jm2+q5DHDHM3W4QGfOYrvT5Kzf8RT7gNXu6mgW2uW++9F9frmFCe/npXaQMMD2MmJUFmYrWqMKwQ0Koo/601/7Ii0wEb/kzt79oo9qvGLsxeZlCbKDQS64dXXqK/wpovjZ1g4p8YixNV9CuqdKaEADQ9sH+D23K4li85oh0</vt:lpwstr>
  </property>
  <property fmtid="{D5CDD505-2E9C-101B-9397-08002B2CF9AE}" pid="91" name="x1ye=37">
    <vt:lpwstr>Dzt+APIZR+Eft32M0Od8ZsxHzhIbBMCMASpz+PmY+nR/jjEXx9XEYVEAapDlbaLuzlFe544psgvsp7mMHfPfTtPUvFETQEiUj2+HXr0hGzlA29mtWf36XmSmKHsy0HnOtCOz7ABCEe/LmoTCfKPekLlStqteU/UklLKkzc5FIyrAeiy8VOHw2JzNv35ssx3LHisecJnGIw1yyCiEiUZWe5vcUScZiN6PRhBposLFw4IdcUCY53GtPbVJz8NhLk8</vt:lpwstr>
  </property>
  <property fmtid="{D5CDD505-2E9C-101B-9397-08002B2CF9AE}" pid="92" name="x1ye=38">
    <vt:lpwstr>Y2+vH/8PygwFnhYtY+t+Fu2LbNxVzhEM91FE73eJH8piQvGX+i72g0hWPxZn9Pm5YxPXxmR6Sm0a7qpS0wqawJCHV7vbCH5PFJepWXMA7FIvijvyQgml4NnCaUDzNFxfBqLCb8RpCNUUX69nJd1QZhpIQM5HOr45bStHJclCWmOFDsf5tywUC//Ua70y8G8VLU989BUV6kyICj+bOXKsb3vB7pAARx6TE+UMt1ydec/U1ggcSZxZtYt95n7dDnA</vt:lpwstr>
  </property>
  <property fmtid="{D5CDD505-2E9C-101B-9397-08002B2CF9AE}" pid="93" name="x1ye=39">
    <vt:lpwstr>dHE70g6RCj5E2N5VwVHOCskU4iYD2VGcqZHkGwbjWDjWkUhXUCcQNUB6o9qMi1jnC6883ItbmY5qG3b4bxruFX7prgO4ztmlA2sAV8+eHKPhL/y/UUphToNRymIPsyTCPirWLOvs/zhd5GB7Ji91UCmrdXuFEh39lkxcqJ4/BORTpbXa+m0MuEbjmxBdCx6WeK8Ap9DLttY2XQzJTX6hDcymkQB+Vxr1qEkHCrumBkLB6sys+wYD82Njv70aD1E</vt:lpwstr>
  </property>
  <property fmtid="{D5CDD505-2E9C-101B-9397-08002B2CF9AE}" pid="94" name="x1ye=4">
    <vt:lpwstr>myR0m9F7sNusU8PkmevxhDPFvqtmvqC78YxubG2SBDdrmja4Xebz4/ayYU9b+sTV5K99sFV0RsWeMnk0n46OD+gQ0aSlgW4eFyEy4p2H4NkKPSJSe1gvUyk6nkNsQKlrX04yFbwMfazsVaiAFd3M8nqLVXUUirfP8qnlnR5lwz2ABsDtoT9oaA39jYtahzC1Gcy9sNZ2Tj03/9vgOxElXAYz/Mf8MX+98ltHUzKbFGY8fGzELvtd2/NkZi9g/WG</vt:lpwstr>
  </property>
  <property fmtid="{D5CDD505-2E9C-101B-9397-08002B2CF9AE}" pid="95" name="x1ye=40">
    <vt:lpwstr>NVaoa/FwLAlkUJg/s/R7wqPNuvpB/RfaT+wMK6GszOBHE9hmS2UyCjzvG4ooRYC3FBVdiVqVmXoOcLNa746ItrgwcBraqB4QiciYHrOOjqHxh9wc/8cUWvBB8HiN/ZDdyT7UaqkNSq7p1lDNSU0+pKhNSJ+lBu+mwG1gGUepxWAITNucHbxl3kfJJgPqor/Qjt/EFAndNjhsIOWkSc1hV/ydMfcg1yzwaQJBN01eCL79fTi2WJMlyPcOcwnMHvj</vt:lpwstr>
  </property>
  <property fmtid="{D5CDD505-2E9C-101B-9397-08002B2CF9AE}" pid="96" name="x1ye=41">
    <vt:lpwstr>Wd4dilsBTnBeQpd+WTz8p+9NsKuQhGQXkYcCny7Yxm4mDPxzW/NhkRusVSRBvyBK+GsSr7+rsnD9hyfP7SdXeugAm9h6XRy3BaCFBfYCNhGtsjEML8iwSHqhRwJv6JdERbjROh7XDzxoc+QZ/NVQu2ri917dEaJ0GSOZEoybAfVz391WnjSzFh945aK+zGemSgPiXZFUl1LXtQJJFw4PnPkqopJN/G9D+Kf4F7+FpFg66TeFpBDlkfo080pGGp5</vt:lpwstr>
  </property>
  <property fmtid="{D5CDD505-2E9C-101B-9397-08002B2CF9AE}" pid="97" name="x1ye=42">
    <vt:lpwstr>F7vzNsTfMryWoRNNBTpFfIABRtfnWlCm2bnl6rJK3az2f0YQ9yaQJ5QHSATnGEMSH6XX8Um6szbKpxAwIi4PGlQQG98/yIQ9bgijFbK1dvmyGjn7WIreA2hh8dsg5/Zf2f7zMFUvJ4MDT35AKHew27F3C+L8IwDanSBmqo/EW6fFVj8dle9gRMYPxGfLieyNO4x1k3FfntFCUmcpHeSsHL6aYZNpq42hJSZaV68Go3O/Cb1At+Q6oK6QwocQaIJ</vt:lpwstr>
  </property>
  <property fmtid="{D5CDD505-2E9C-101B-9397-08002B2CF9AE}" pid="98" name="x1ye=43">
    <vt:lpwstr>aqjY7L0Iz/PgXwoT9bRt7hrKspuaSEzgGSqM+nLGczjHObpZG2MXs4bcIKRvYmOF8cWhfrLTCkbPE1h6sjdf4j2cxn7J7jBX+tV2CD8sbxYckUNR3UHM6JjG2SWLTuMAWa4MDRoX4/wCXSKHxApnSH1BE0dHs7Mf9s0pas8/JHx8boMsSHu6G4Uqa2i8Tkvb17XznqWHnftFLEQxln5zzirOhYPcyXyxQeVRN5WOZjOS7uoP4AmvjhrgnlsIycO</vt:lpwstr>
  </property>
  <property fmtid="{D5CDD505-2E9C-101B-9397-08002B2CF9AE}" pid="99" name="x1ye=44">
    <vt:lpwstr>oEh4ZpOYshrI5W7TYvSvyFM2MnLD3cnMYIje4P5Icfpz/vJpcSirKSORFGqMKNBjTo89GWzhQQdyyMV7rkweiJaPx2UlFRKC7V7ubxwUxq7teh0P9/SVQJt+JGcFETSvU+bNPwutlsfPqJzd4Gv4FQF0XVFXoFpzIkZF1alyjIwJJrivYRVbj1jVrHIcyCZxU/SN8g3Iif0Mzs96FfpfE8vUT445k6PRHaIQwXdh/IvnYMen4XviznXqEIu76yd</vt:lpwstr>
  </property>
  <property fmtid="{D5CDD505-2E9C-101B-9397-08002B2CF9AE}" pid="100" name="x1ye=45">
    <vt:lpwstr>OSek4Js+aYknCa7S+MzFHfchy1/Trs9c/vnU9C2yxfkG8zj8XYc14uZNszffN3SXRnnHXaKxPd3pa9sX4gt0MYLyZ+HZxXySDRBEcc2IHEx9dhAEBeoTZ1MnM47Cn1WsHQpQkjOZVx4dSnsBHgwN+/hL+V1dtXZN7Lqtzh/01BfsKxlIYrZyw2obf80GszuuftUfLwIRhttoagE6iNM5XbFitTxg7s4hvQBmfNftL5N/CGPRsKs3JPb+HX0w+/8</vt:lpwstr>
  </property>
  <property fmtid="{D5CDD505-2E9C-101B-9397-08002B2CF9AE}" pid="101" name="x1ye=46">
    <vt:lpwstr>M9qneCjgBm5Qphho9Ogav+jodp4tG3h141ZYf4y90vPfGv9f5aWQBeBJpM5DotwaW0xseT75qNhxYYh44E1Jvfzp+ESPeDRtoLCRPb7qOZQvyKR9ySoeYnTskwMhH/Vn7PaenAPIXuJ0xTuDmwDWl2hKuG416NZ1uk3zqO9dePDuYFyF5XcXaFHJzBIaqUAJjpi+pFMsewFQxnhhbzHB0cHBY6fUVWbkjS3/yHCUOuF5X2/QvPhb88qnaT9VqD5</vt:lpwstr>
  </property>
  <property fmtid="{D5CDD505-2E9C-101B-9397-08002B2CF9AE}" pid="102" name="x1ye=47">
    <vt:lpwstr>7q3U2mJWih7Rx8Lmkmbuf8kAVmiPBysgFeaNRipFHyHNfjGiBo7+XiT/3T+umUgnidcgmmzYTU/IzYwmX5duBFlW0P1xsFbTePgukKhiOq19qcM0Ob9KXHDtmBBJ9mfnsHUTzGWT7L0095+A30PEsBFZEzhx/CQZMSOKcbUVvpSUBWV4ejwPjMZf9MkLv4p38cvjgQh5rixkKnhY/4ZZuCZFU6F6JUkEynptfnLOWA3v29km/6+0lC6uAtHjb2T</vt:lpwstr>
  </property>
  <property fmtid="{D5CDD505-2E9C-101B-9397-08002B2CF9AE}" pid="103" name="x1ye=48">
    <vt:lpwstr>QKpmL3zjCUZjrAheRR3cRdtkT+ICe1oAb8+GVvjmHOrDwh9aYZuZZRRzGELgn3n7eHRhUCmlLM32hGQFL6OY8x9jJUPuYChkzM+Iu/c8bYh8r+73W5S7MruJEKRJCJbEGCXocpiha4Ijo2Pi509XOu8jSKXofC9/atLsBEtJQADnW6evS+FdIlTE9MOtQsjNi8yIOVgvWblA/p8rOFcuEnPqof7TKFO75P436mKu205wShvxMq7xg9nTp4yi8Fn</vt:lpwstr>
  </property>
  <property fmtid="{D5CDD505-2E9C-101B-9397-08002B2CF9AE}" pid="104" name="x1ye=49">
    <vt:lpwstr>4080IfmMFewSyYaj8vKS8Y0hSXPNiuqG/2IIviapSEsIazLCqjLFUiSE5flAr7pGSkIkNyf6eo9VqXf/1vIN7fKI0EkHa2EkIXnQRsU/2RDtsGDCfTYsNbWB655DLV3qV6vDaySAcNdwCS7x3tHukVzx625LgRds9QufeXf5mlGQSIje4VSrp+rskZHCCFQ6dv/fzJLJ6ZDwIGrel7wz/ViQypIvSB9HHlOnvN0tv7Y/W1SaU9XubxRRl0oH9gM</vt:lpwstr>
  </property>
  <property fmtid="{D5CDD505-2E9C-101B-9397-08002B2CF9AE}" pid="105" name="x1ye=5">
    <vt:lpwstr>mboi3DtFC4zb8wNbB2MdRknGcoypyY50Vh1AOxuzv2x0UXuQGNzobA4Ev1AQ7RJLmj0Dp3FebYkZE3MT/Gsfr5vXOj2jy3L1xIBTzTFge5UtFGOwdtuTEJhYL3iSx7UHmkbJqpRl23Fz9wksxTBSUeidGvgScYQQYSYEDLcFZ0dgf6ieNVtp6EQCvITCcY1fA2j3d5XK0CDwQrFIH5EcocepoIukvojnt8m8KrE6Y+PMFuMv3kuf98nrLKujuyf</vt:lpwstr>
  </property>
  <property fmtid="{D5CDD505-2E9C-101B-9397-08002B2CF9AE}" pid="106" name="x1ye=50">
    <vt:lpwstr>QNuxCTQbmWP/AeWt1ZfzNpMFCnDVv/0pX8IXqXrDuffvyRdmpx9x1q86E0UPHSZXghAraFTvenCZw0stm9O0gISMQZYo5o01wo+wKq0PifRxTMQKjM9ZpaNMC5vAv65j67e1UnsF5s4n+eQyy3+NbtiU5pswLUDZe4jjvZxof0OOlM0M29HHn60Y1pBPJj1iJ2rwS3qGds7vh/un4+AuE1fA7LtYxvAvjguM8lgAGKImv6Oi+MOfpjJkQWP1L4Q</vt:lpwstr>
  </property>
  <property fmtid="{D5CDD505-2E9C-101B-9397-08002B2CF9AE}" pid="107" name="x1ye=51">
    <vt:lpwstr>wy6WCydy6tFOecdEalhdRpwOmKCFOaJ4YD7RSpVN3/bwH+sZLLRThFbQpyOBpSztyETEdOkD1orhZuX810AOyT4R7P/uC6IRVFjDhK80NwTopV4ezBr5BodJD+IEvVG3a2CHEILVNDU1bcAqmsOGJ4DkPoQl16kXknpm5/JzCB68/g8hAOgjzfelAH6geFdbt5mI+zjIgmgkCWCMFo3FWNPX8mBdGiVn0A495KptKVvdHAFdvGFIVUsLNBH0tOX</vt:lpwstr>
  </property>
  <property fmtid="{D5CDD505-2E9C-101B-9397-08002B2CF9AE}" pid="108" name="x1ye=52">
    <vt:lpwstr>XKZrFP6RmCff2czzZ0WuM+XZ14f9TsMMO9xOMmWoE0HeKfc/RWJ6tnMkvDBFcSYbYuX/MuknLqjTDAwGUnQH/1ElVGRXYg+HtZuq21FEaIaxAu3//13Vn0RYx9ZTVZKfv1LlkKrtMSI2Wj9xwB3nNmLq3PPkHkQ7fK/FIY1Rkytid3BRIW8dWLNxr1bNDN0y9eeCC2yW0n52K6Q29/mwa2L3RQ1Z/l8QlAXiD2qi8SibYL+Zni48oMc6o3YC/DJ</vt:lpwstr>
  </property>
  <property fmtid="{D5CDD505-2E9C-101B-9397-08002B2CF9AE}" pid="109" name="x1ye=53">
    <vt:lpwstr>wLxAhQKPVGfGDq8NU+z3UkyRjrTWLrDSOLUGpY1rGtsXM+lNGIiRSYlIMQQciRsT0nFly0jflc4DbnLdVoKMkg7XX3rWbCz5hLvoLFUrnVh2xwfgITqWywIiPbbNBI9TkV+adyNHVoqQ44f3+WOjzg7un92qU50UNwYlcNoFom+2FWHvQQa79vLRE9cqch8BNZ62QGat0FqlBFWn3eBCxiSmfZBBH/393z6XPgvtIK06NtGuw0d7PwwrvoLgh+R</vt:lpwstr>
  </property>
  <property fmtid="{D5CDD505-2E9C-101B-9397-08002B2CF9AE}" pid="110" name="x1ye=54">
    <vt:lpwstr>6PxEtLxijbCNFRZ7/0dH4SOm8rh3mwTd/ldIDkShiAS6Moqb0jUkSA1DNd7H4cqnz296HyQIPmXdQXd/bS50/6oyNQhSTUhHWGnjKPtFkzsLk+Lt2qmxdx/DNoP6f7t8yt2Y9gow9aRlk6QkqRo4Os4IL91407Kxs7H9GMeoUBilB3jUIsrEvOp2r+VOIp1W1vMKD1kDHrjx8QMmwGnQkbcsPPzIzOYBCI3QOyeRO+meEE7yleyqKPGl133z0yI</vt:lpwstr>
  </property>
  <property fmtid="{D5CDD505-2E9C-101B-9397-08002B2CF9AE}" pid="111" name="x1ye=55">
    <vt:lpwstr>iOjHf5KVuPQJ4rt+xMyeZ+CiqtsuQ31T33ZwX8HIIl+8NGuv4r+5IzkMlT6aVrZjj8ngJVK95hhrxPvGsu5JddCEjIbtodx0m5rWCOeJs4oG3Y5liQLM5fS+hwpLJSR+QmxGsqumvogHkHOt62sQx6ITxo5QnSVbf5CUk5eLesSFglklI8Ktyi9cK3dX52JrAcvXv0xBGOwzVRaO8hsl1FpQiiMCC9LwYV58VafHidOKMLYBwpdmwPlIq0M8VVX</vt:lpwstr>
  </property>
  <property fmtid="{D5CDD505-2E9C-101B-9397-08002B2CF9AE}" pid="112" name="x1ye=56">
    <vt:lpwstr>ELqof+7VlM1G0lcT0/lxN24FPKWffQiGecN+eTJb+A3p8wyD4m00CVdLT9NpJGlRZS66DLxen7UxD/K7kOF1/O2VbLMAAn92vyvAYS8audKp2O7ZeBJItnyI9UyiJ5RHL4M/5PHxi3Dr+zeSPh4T573Sed4BL9sqljhcf3FMyvftBEvEOnfPkDhK6517HmPBGtGwgGmpLClkD7c0ZZIE8cO9ZTvmYsuJ4rWr/zKLLELlphsiLmbQ50KMIkug21i</vt:lpwstr>
  </property>
  <property fmtid="{D5CDD505-2E9C-101B-9397-08002B2CF9AE}" pid="113" name="x1ye=57">
    <vt:lpwstr>cQMaitx9BCdaQ/2ntDrpM22eNIwUjRu/SqGoAoFbi1IUvpwCzmawpyKHKeDn9baYoyLRB81sAu8yKT8jMrKDATnATHGZDirRF1jHTpxZ/sZ8O08mvyUnKLHqgyZOJO+K1g1fXlLviVI78GWuWXMz8p/Qu799Xp86yYjhB4KIThA3BWnGDg16kqvikgHVreYlxEE8KurDdU+8kYVDENYPAKEB3hx3aJSmHwXj7Fa6ZHwuu10j28rElAIku0mASkD</vt:lpwstr>
  </property>
  <property fmtid="{D5CDD505-2E9C-101B-9397-08002B2CF9AE}" pid="114" name="x1ye=58">
    <vt:lpwstr>sBjvfmtX9qtbmlyEZJYiBUjqM4p8L4jxT38TCKzsnaKX7aEE79rik50nlf6rpUwppDAYkd69Gk7vGS0xjfqOgTmVYeMe7hWH6Une9LFZUYplQiwyZ7/GtbNCG6bQhqhMdGXi9eGrbjmjbTeIUXzCupMue0iFYU7NUEC2SU7lYmDbTikL0vK3T3v7E+TKKhj+rwsocOQRAUqL+gM4TV3KMvCxGnSP+g15+Y86Nn50vk/6GxJcMy51KVPWQceX8I+</vt:lpwstr>
  </property>
  <property fmtid="{D5CDD505-2E9C-101B-9397-08002B2CF9AE}" pid="115" name="x1ye=59">
    <vt:lpwstr>yVjHsDLdoTFJ7M81N4OThphi530ptIEdj+Fzzf1L/Cy+ugwmPlpMdMBOtQhqxsA2rSmAa5RJXtGAsJZw6LPKRpzyOl5sP78gTt9heA370oiKl9wz4qmKZbMyNqJtEupyREn2KTz+ToSlDBbFcO0aqE1S/pMl0o5nuVvy2AIsnU2CWOivwaBAcAuNbmFRIgeXYyOyr0IUs+F5cxDaf1Q8i0/woOzG12GodI/LQBVMOU3eUAfWUReULyRQjl1Ygjg</vt:lpwstr>
  </property>
  <property fmtid="{D5CDD505-2E9C-101B-9397-08002B2CF9AE}" pid="116" name="x1ye=6">
    <vt:lpwstr>bna9PeotN3JeRkHzOULdZGuU6SqWNA277wHsJFPuASlYrjGHsiLYCAOPnW3tOBrrEImoANKWuYYk4AdQ6JAGUBHDeb4lSMVjaeVXvf2O+RxFoKLcWYW5/KSmnf1I7idhUEyAYKz1FoSdUTaGVzVJGXawsN0qiv3MZg8XvZCZHewJtnNZC9XNWCgS1VD8zkqmAmbL/gXzcfGAuJEOBvt+AAVheSuGcWe293JZwhZ0fhAqckSev/nZCxk9QQ4pGUO</vt:lpwstr>
  </property>
  <property fmtid="{D5CDD505-2E9C-101B-9397-08002B2CF9AE}" pid="117" name="x1ye=60">
    <vt:lpwstr>yYJcsAdC/MLbGi+7sY2pSOxSPLNanM0ohStoOaqsuQMmpwbgMLTzBp/TJFPoab1V7jeHeoF+1ndEhbSoYhYbBRw8qHQf6pd3dHwNegWqawf4xXz8VKpDuXNNW758dbz1yzzjX8JGSE9aKCzoXGCC5PMJWfQFGtNvTr4VRHPTXCZQKjTH9sYzNLg9NyrgGqw9ssxumxWuhnG9wBMHyBq93sJUnvm73ZfYXf21RBuKV8+rkzk5gK/B4Yqp12nhD/o</vt:lpwstr>
  </property>
  <property fmtid="{D5CDD505-2E9C-101B-9397-08002B2CF9AE}" pid="118" name="x1ye=61">
    <vt:lpwstr>JcC6ckcqbgIAvpxsNvHQiW4pq0k52YayFXs0XanPlF+i6obdwg2+GfgItaqJmesew3utk4dFpeEVuptVJZWukq9GiVtlKW/7WYDRB9HOUwQ789HBh4Cdnd3/JILFsOV/68wNvXwi34EVJ2rnVEH0wjXhO9J2C93buGb2Br9Zq5uJ5q6JZGfXJ68bq3PcducXAR5iGvX/SqvwjGaznopGAgK3S28TtLio8PPrBroOgAWoa8s55x54tpC3ODH2plY</vt:lpwstr>
  </property>
  <property fmtid="{D5CDD505-2E9C-101B-9397-08002B2CF9AE}" pid="119" name="x1ye=62">
    <vt:lpwstr>GSx5AxzQAAVt9YP/XptEO767WiIkfR6mq7bvaX52emtUzfulqOsh/lVE43L7BMKhkO8sAyMm4sj9TPLPYQIB+MPaWyVVvGrejU2Yk8BGUagLxa+yHeUagM2GbU8JPPdhcbT4n//obOLkei+3EWpDOqd+Fy13wXFPtzWjq1fPJZ0vbVa54w7/QqHu2cRmD7GvE54L9rxKBRlJHyJhYJgEJtM8jtuwVvTjtgPsQccWt/hxsG3tCXeVB9B5aimZ//H</vt:lpwstr>
  </property>
  <property fmtid="{D5CDD505-2E9C-101B-9397-08002B2CF9AE}" pid="120" name="x1ye=63">
    <vt:lpwstr>c/0963Mga0Uqh3Tx57PlTb4Y39/FYTlXl4kPbd35qZjfr+9FbRkk9df2G5ucEHdAo9nn4V6ZeW8zQr7t39n0bRRsdnVVqPMhXlzIUotGj8n1aPcOEiUT7PiEPaZPp+dBJNccWEpouf/Ehh+T34/uPbqhCwh5x9yVHChUqD9ezy9czhJYJwTJKxbOX5bXwFHr0t64HcoJCVmyfalBpfUi6NYrvNpj6idS4I+X9woJqr3BeefqYlC+AvQQO2rWlOg</vt:lpwstr>
  </property>
  <property fmtid="{D5CDD505-2E9C-101B-9397-08002B2CF9AE}" pid="121" name="x1ye=64">
    <vt:lpwstr>RgbDQKI2D4vgv9fwK9tIcIjSY7bQ0qC1NAtgfreMpJf99e3rnOXffCu5YHQm6UyD+XdpbmKsK/pHADsSpSUbNQp8AIsb3lQGkFdnK9CKgOvQDRNiHjrBmx39LPy8Pq8Rr0FnbkFCl7bi5QDqNr88br3EOikGiW9xGReoE3pykbttZvzKU7pYFrQ/detQoAn/8ib3t3Z7ZNgoGosq+lErY9Unj9yDsTGHeuCPv1fYzl3r743onLT+7BRY7Uk/Pgf</vt:lpwstr>
  </property>
  <property fmtid="{D5CDD505-2E9C-101B-9397-08002B2CF9AE}" pid="122" name="x1ye=65">
    <vt:lpwstr>7hLcOCzACfEGr91N8rGV6WWu52cJKBrofkIE3dNGW/iQvcFzGdd90rhGpwb5avy3VbiGaZB3b4lO5zic8ZQ4Xh8fkZX/TrNJB0uBXvjMGEHFHl/SJiOy0+KeTFQ8UHuQRwm5ZLzBkvjcDRNwS7xoRkqI4H048V6Q971KwuCh7MQU7BHThyJYHEXG2orBcIeYHCKdLySbzQNKOuxhpcVEPNiFZYgi19re5ouuoymVDWO5pFzCuNlyhX86VmOvG+i</vt:lpwstr>
  </property>
  <property fmtid="{D5CDD505-2E9C-101B-9397-08002B2CF9AE}" pid="123" name="x1ye=66">
    <vt:lpwstr>SacIxrp4+QS0v+9erNI/IS8JuaVuznbo/kocbMsvS8ZghfYqbJ5Nw1AtMRQXQcdA8hjPWVQkHf/TZHQOZf95ybV7JYoi5KYP01m5u/FZpxbAay3YhjLA3pI6RPtkD4Wn3JXB8Dl3lTwW/yBb2hgysMtTEIzYTtfjQWnUiLj1zbb8+ZW+fe3K/k0pH6opGpxa01hHtbVDCtno9IiNo/js4aMVYogKILomBwKHFncOtwZ3Bb/Se/TZHAk3vPmcCbv</vt:lpwstr>
  </property>
  <property fmtid="{D5CDD505-2E9C-101B-9397-08002B2CF9AE}" pid="124" name="x1ye=67">
    <vt:lpwstr>IzzT8EKDnQ5ZLmGq48/nH1Dq6kT6AQANioDa13WrKPkOQ7hIms8gpJROSNtUwDBvcn5Mkh8OS8DeY4dVlvYbA2iTC0DGZ7b5yhq6ZcNCwh8AZ3nbQcaIuRTGyAYkkLeDSDax2LXKbOAheSnFuPlyL4ww62xWz02Zx/SDnzSvl554sEKFI1hA8NLsCbDmP8QHyPSmEq1Wx18Cn5BI2BBoWXJg4Q5vui8hNWWKd1ONFxkxwYb26hUsG26g3jR3VLN</vt:lpwstr>
  </property>
  <property fmtid="{D5CDD505-2E9C-101B-9397-08002B2CF9AE}" pid="125" name="x1ye=68">
    <vt:lpwstr>tdNtxWMjYhbwbmNchf5eb8zt25PAR+E9lV6X8US9S22w9AUAuubEOt9j+reRR9i/3WGozIY/UqKqVpjsEAB/PazeJLbn9cRSj7Mm3hGUWEdf1M0hQ6m62qXSUzjt7RGevNHwy4W6FOTQkOq44O37yT+Yqie3TO1XJmc9sowxmzxja7Q5mm9T953RR77aojN7HrZ56FnZEydRx+6bUcm4jiu8WBEFMLWeybRl99PfOSXZuE8eQyP0415564B6xDt</vt:lpwstr>
  </property>
  <property fmtid="{D5CDD505-2E9C-101B-9397-08002B2CF9AE}" pid="126" name="x1ye=69">
    <vt:lpwstr>kNo/w4M65HoGK4j1tgZTTIAMFFaAsPvNRym3I3cHm0N6ERO2zol5DiJeGud/johjxg20B9otRXBdfQoiaj9hWjJB9SfQjaouSP143SFPchRoe5zpNh1ZwJcnYE2VAv91g1dhCTCJ2fs+Hk3JLgtYP1uRH8pycul8Rvm3so4zdFcLHHHpCTZ53rPBIXxr+EbbVUisjtHoPak67o3eKUuZj8UmiWkVQ4/oV4NA46phQtjlCkaVwR664m5SLTItOEo</vt:lpwstr>
  </property>
  <property fmtid="{D5CDD505-2E9C-101B-9397-08002B2CF9AE}" pid="127" name="x1ye=7">
    <vt:lpwstr>gWWpZi5GbBARENpLkwpJ7lxsrTRj9M5ZK3UvT43qxou9BV6A6+zKovP2BBgaBt2iwG6RvUXcHQRzlM5rLvDCMMyLk2g0DuUZipPrbmTpRNdHhmsTNJFao0CHH/mTdroF9LNwQUMh0NP/Fe/m2/C0wG1c4ZjQGqPmEDMMUl6WoWM4sbFKCMpZIrJ2rLUYXt0voy2e7I8hj+os2/Ojq8af5YpU6NvUzHC37Jfo0AxnSOmgs4wWCOYa5EQRndAXglv</vt:lpwstr>
  </property>
  <property fmtid="{D5CDD505-2E9C-101B-9397-08002B2CF9AE}" pid="128" name="x1ye=70">
    <vt:lpwstr>9AA/CjivkXCc6MYq+C37dhdh1RAn11fB7z6MpPBlIB183IWkDC5SGB8PbKRQ8BdLB6UR0+BDcU451ruQK0hhquRwuxHDG1JePWz0tnPtS3g1KS+9ecFGezrU0Jgf0lYg/UcUOshmo4XVxtHoTGOYb9sOpJaNVv3mse/W5J6lpguKDtiv84R7jYsAINRDNPrwJq/NGcn+ol+dBD2waNx0cz6KDC7ENDU8/vZzmlsYNr7veKINT2H8m7i9XSPRJYR</vt:lpwstr>
  </property>
  <property fmtid="{D5CDD505-2E9C-101B-9397-08002B2CF9AE}" pid="129" name="x1ye=71">
    <vt:lpwstr>2KYDXcJRGS02WWFwq7rfuWcBz/XmSNt2SDFqWZFKoOgK2mW0j05R+4+HHrrGZjEHeGKWndHs9i2me+QcKH2Fxs+Erq/DTz6t6bUE7zkeN2SRp1mwK1juTgZsQMwF4CEkXTPK8BT6i277a7NnJeeq5z7N1prR9jKErB429x62K4Xx5KebICJejJPsV087nkhTGXX6ALDoya3BgU+KEW5+v5yHU1QDPNTD/9TGmJccQHKRmsHl4/amWuXICtAAl8g</vt:lpwstr>
  </property>
  <property fmtid="{D5CDD505-2E9C-101B-9397-08002B2CF9AE}" pid="130" name="x1ye=72">
    <vt:lpwstr>IcNxGZZgboRBWb3ItZ8qf1TVOYEfh49CBo1frFPyODIVip9ytLP3oS0YhSJabTDh15Hhn1DL0XdIN78gZ1sWNJ7PCwH/VXi2bXiK75+UHMtD8K/YD8rIZhjTK48heMX3w32+UzthrPt64ABfRNFvzDEYgJ3frPBKHyGclKfQ135Mnbc4NiI31shRMBqdpg7ALVnFaCDBsXcDoKXIfQsrGeaUOnp/gA7+e/58kaMxKwVJVLxp2/OGfBc971D89bl</vt:lpwstr>
  </property>
  <property fmtid="{D5CDD505-2E9C-101B-9397-08002B2CF9AE}" pid="131" name="x1ye=73">
    <vt:lpwstr>r8NNP7Zpyt4Bo3p11beeqXNqaXV0rcS/A4MQQyvd+e7/+WaJZMRopY4lEb78PA5IAstedqmnL9CU5CjeD/bd+s7sbhGb6DU0uMG6LBHgZCh8eRe58pNDVEzSMnn/Y9sNW7UkS3/nRub9QdA2vHPtMu4kCb7nWTjYFCcKOeiu8O3chXffvYY6tQtBxKtM64M2PaHm33Fdpx5E3fssOnJd8K78F/SF25N1HXl7pRvd5ywtlGzHfMGmOEdvKB+X3xE</vt:lpwstr>
  </property>
  <property fmtid="{D5CDD505-2E9C-101B-9397-08002B2CF9AE}" pid="132" name="x1ye=74">
    <vt:lpwstr>YXmaBqNrAR+6U8hVfEcAypqNVXMLW2l0+HL+uioAjH2LvOuF6F06tHKT/cz0zRLwx0LUQ7x6wwD02pLhpVGjECL/RUgTD9ki3d+vxUYsUzs2A8cW+6jiVuW0i55ew4LQfFpotjfoumOtOjnpoa6jWxhUCWieU+GoTOZnaSUoFlXzAbO4CdTbnGZhZUmMb0nRNCEiKqd/ojfVXHl77+zcfo5mNhjgOl24Pq0GUy76GZ/0PfS/t9peJj/XYL/TIHu</vt:lpwstr>
  </property>
  <property fmtid="{D5CDD505-2E9C-101B-9397-08002B2CF9AE}" pid="133" name="x1ye=75">
    <vt:lpwstr>OjQERJJ3AP83s6D3pNWEBfh3EN0NX88OB2ELLq5NzwQStI4ZZ4LhxaSywi+WZsTh3vm7Cz1VyMmBwvyepzCgrXjTLLWzgLSK5Lx+sJY5pohKMcxRk2EBHautjIxzzV8Ijq52fC0y3rOClXZMbCZ873SIvfHoeAFiwadInGTeOS6MWuHqdZHftXnkTUsnJNL4tng3abIqf4Miycf9+Iy+rrTWXRLoVPsVa9r+4R1rIx990Jw5qaKz5seZNhEqjWQ</vt:lpwstr>
  </property>
  <property fmtid="{D5CDD505-2E9C-101B-9397-08002B2CF9AE}" pid="134" name="x1ye=76">
    <vt:lpwstr>qYa/5VHdJ/2Cyr3oPYG2cjV7XslJKwlh54vzt00lCTXfP7gtbRmP2W+KmLf/1QZbFplSJt+1mPNyfGnrRw3mw0EM9DgBzac5HgwICHPq3EhV2DU1uwuLutHlCIZz1ccXxeqJdV+AAipqJHgm1rJ6hyhKnoASATopwJsjb3dJmmUHBf7liwzTRj32KszOaeSFCbJPgX69BVzt6VHhCOojO7S+/LYz0Evvob2kJL7OxqarYAsILsP1/Bpw9exbxOR</vt:lpwstr>
  </property>
  <property fmtid="{D5CDD505-2E9C-101B-9397-08002B2CF9AE}" pid="135" name="x1ye=77">
    <vt:lpwstr>bl8t5AAKZEdNq6HJfWePFmrwqkal9Ca2xatK/3WzyXZzx36FhA5Iho6CWr3g3211v4dYz2TpRR3QLTUz+/zkzOaZ9mrXjDu402DzLCITIVsR0KMfBR0IQbPzmTrBguv9Ukx63uxx1ZsQLcKTaR8auqqaY2JgVwsz2kpPqEDr0q6SMjUUfcPH7OKTtYvIydb75m7+gXPryt77H0L1lAYMjRRAWHe7Xbzr/WpSpcc15pB91CqUenTSpNTg834DDHQ</vt:lpwstr>
  </property>
  <property fmtid="{D5CDD505-2E9C-101B-9397-08002B2CF9AE}" pid="136" name="x1ye=78">
    <vt:lpwstr>XTGfLXwwlF1UPpFws57srf262QER78tUCsL/GSFp2B0Ff3VnACE7HTmON6Q3YK7bPamJ9h45VfcAde2gB91l/48CaN0YkqAv1cmHR1+dapYS8bS6obG/pkp8ffN0VRQh4VmVsQwLdjF1ueY2OAky3NiPZQORWG0UvFSDOT8cCgFt/tH3ItLQjcakuwHLwPPqfsJknyDX7AW7lGMWbsgITykh7J+jpZLRuA5ByAlVmZM+J3g5Z3BDHHwGwZYuAvG</vt:lpwstr>
  </property>
  <property fmtid="{D5CDD505-2E9C-101B-9397-08002B2CF9AE}" pid="137" name="x1ye=79">
    <vt:lpwstr>QVEgeZ88CDPXuHrVrAPNz0wODTQfYv+jRcxhrpF4jZuAJRQ4zEBqDMsQslRtA5x9s1bOs2lcCOs3AkU4kJXFJIArGcVgKk/CXXJg/Oc0T7kWBArzz/ueY5LeiSBA4fBB9JRL+Aa8bY0q4Pm17r0mZwN6BMEGiCWMwTjssbat7YNH1ckt7hjI+gMrZl4nqAO4xSYCSF9QGYI6OYcrTpC+sVMF8mpCdrTb0FXy13m0CzASmvbELY3ny59+Lh/ERcj</vt:lpwstr>
  </property>
  <property fmtid="{D5CDD505-2E9C-101B-9397-08002B2CF9AE}" pid="138" name="x1ye=8">
    <vt:lpwstr>uh3x8rBRayC55H6ADUt7w0tGu/YarRugH5W4bubP2fd1IxBNGNJpohCXnez4fc0zFMIQh+MkhLupGKjLqH71nywHolpNZ/CKf/BT8wo1w1wwgCtnRXBe3el4Pe1o7ZFJWME07lE/XuLCFmg6bNhVmzGeXnze3o9LdTv3Det8pMVyHxf7Y1onPfwyBDBQPaXS7EE/gcDdOuTZvCo/oNtz6924NpfU7rQFiXtpN3cg6vu/gTIBs2sT6s3E7rSHMq4</vt:lpwstr>
  </property>
  <property fmtid="{D5CDD505-2E9C-101B-9397-08002B2CF9AE}" pid="139" name="x1ye=80">
    <vt:lpwstr>kQP5xsS86+4bP1xhzsx0jT/Pylqq39Umpt/9+Ob4LZUa+EHgcOZ3NjfZW+XqpAYi2mhsZAMEiE4waIsPg8ei6V6YHryqmx0DHsHdXupNvFCRScj0PNMv2KtyERWOYkW1czqlvhYPp/zCrIuIbljtFz0x6CRaji7i0ACvIDcwt4n4YKI3ZBG5hvKxNxSQqIasrVq2YqLGrF/PXquSofmw5lq30ZK9/8CIBS2T6EfGtpcJ8WLqaZy1dwTnAyDRT71</vt:lpwstr>
  </property>
  <property fmtid="{D5CDD505-2E9C-101B-9397-08002B2CF9AE}" pid="140" name="x1ye=81">
    <vt:lpwstr>lVmRpjzqZ+10X4bkpwuTX8fFGyE5EABzQfPztE37AlxeMGsVwvnfNQhC7OjujM3nkr9au9Dwz/obutFbNGoeBmqfsXqX7xaY0AlsBnXqhhJMMooRr44T52TL7OjKpddZN5Mz1bPJfOj4vxaOuNF+0/IIEVvOhF1Bk0P1yygE4meujPIWVtYr4U4nmkb6sU//Dhypxh3ifiTlH36BOoTbmbHlXKhFaQuYr3Sbu+BsjzBSNWCVwj9TeQL04i/nR2U</vt:lpwstr>
  </property>
  <property fmtid="{D5CDD505-2E9C-101B-9397-08002B2CF9AE}" pid="141" name="x1ye=82">
    <vt:lpwstr>ov+Mw3KVllx03FMaHHCSFT5tOePq7EMgLzx8NV0oREn9mgcw3FcHBxIEteuroWo/kZWHPe55AhtxVzgp2BOA2X+3xWBoPhcAMtVWo6Sucyz4nAVJdSXQ9MwYtwQyVApZG+NgcY+cSilJKBuHrVOW5Adm1podv9OpNFF0JTXUJM2uZ0I8nQFK2HTUP/kc5nLKXELb3m6jSPRq4bHeLORRUPFNwxu6jihXWWBI/EGXW/2I0DfxqpGIY1beAS/NBgH</vt:lpwstr>
  </property>
  <property fmtid="{D5CDD505-2E9C-101B-9397-08002B2CF9AE}" pid="142" name="x1ye=83">
    <vt:lpwstr>IT4F6pQ/edYD7wkn4aYiv0691b/JXKr93Klmsl31UFk5fJEDh1fGrVi9Q06AjK0iKeKPUBW/pZ4iY2YBNKIcxMPUjnMiEAwEsyJ+6PCpJQ+m7IZXf2tMbMMoOi+JqCmziRUJ6mZRHEMHXIekBOxDBN7Lk+TddnRiEPMGJD61H3a+GH1uQ/JKrdHRSDMn8YPA2FZvhiPosbBaGoLDFpBR1k8/sH9hGHmlfyYjiUMBQE2Qq6LaJqHPl7wsJiPPZbm</vt:lpwstr>
  </property>
  <property fmtid="{D5CDD505-2E9C-101B-9397-08002B2CF9AE}" pid="143" name="x1ye=84">
    <vt:lpwstr>mMo+h9mXWzJv9Jo/po3Jo3G93B220GAI+OyHCT7kq8SNwnhHCUWkSseVzZ2gn8M64TjKDJk9pfJXflOgbt4NAFXbLm9mQ0lufWwPtsGG40T52T/K3FdSQ3YOezPvvJa6xipdED5UvKR7OjwFjDieXV1idzPg8Al+UqS0epwgMoJ5VIr8aDLC2ISzQPR4wRcnTTf7ydfwbk4D8AK4u9yEoi3lL7sv1vu7rozRObfaE/LrV8o9ywZGCyh3BVXfbWc</vt:lpwstr>
  </property>
  <property fmtid="{D5CDD505-2E9C-101B-9397-08002B2CF9AE}" pid="144" name="x1ye=85">
    <vt:lpwstr>V92Ry6BAOXwKYp7Q53RpiGGlF8sXH6JrU1MGAIsqTJV0nZzFyBbYgZCzNRW+7v7/kAS3Czp7o32GVeLlUZMYzuzttBhXi+ggt+NnUEbUCX9crRNtECS+I5I6wsf2FaqmzozoFm23BpK1bLRpZNwe+St+jmDsv7E9Y4e5TbX7mwQyvK4QOYnSn/BLCHODl8RKrYE1z/PJS0AIdh0tAp5+i/hXPFyYXmjHpqYBbIXFWuPoBThA3U2sHriALtjJ2da</vt:lpwstr>
  </property>
  <property fmtid="{D5CDD505-2E9C-101B-9397-08002B2CF9AE}" pid="145" name="x1ye=86">
    <vt:lpwstr>mgRNneuFeFFwqt+NoY9SdnU9IoIKXkmB664xr07bABqJfc3ub7aAy8SmmNOiD71Knw8r6EKlsWbeWzBvIsSLdugp0YIlch1drd4tz58bhONxl4UWfd3XhwaJeZSy8/e/gIuicC/vTAx9lbwZ27HpVtRvmocp7rOCsdQ0dtZOh+vPXv8Ia6yXe5ZQR3eYbb07rH7Ezr6cvKS58iJSUisuVDGX9bgKTntj8VL3wFcP6ZQxX/puMVptiwMBrnk5Pdk</vt:lpwstr>
  </property>
  <property fmtid="{D5CDD505-2E9C-101B-9397-08002B2CF9AE}" pid="146" name="x1ye=87">
    <vt:lpwstr>ht9Pg3M0EOB2OPNbOHU9dixXnk6KwBEcXsU81QDed0U4mTh1VUy0LyBPrWVzxN0ZBpgPmrik7cqQbskDDSy/xpMyGZsYg5IdxdfBxy7xEcdm3zbeLjJC20flDGfKHOOo2HhJFUuuwQrl3LHm7J628dc75JfoedD2bsr0n19gFCazPL89fPxkMqHa/+j0uchqsKW8AR5SM5hDHjTnfRHuPLlC4VqSAokCRlsuLo6zcQuuw00db2XWvpkDfndR7O0</vt:lpwstr>
  </property>
  <property fmtid="{D5CDD505-2E9C-101B-9397-08002B2CF9AE}" pid="147" name="x1ye=88">
    <vt:lpwstr>o6pG28E/qBnvwzIl22+Kqgu2j8kCvAlZuCvZW5kTD8k7g5rrMv5+oYMlgzX8LBjtGTXaTyx2hFqffwUAPX7uBJU/o0gL5/WxQvTPYeaXdKK67xjda5IxruhvLD/DwxRSgmor85QaG476C6QNj9Lc+fdeNnFNEwEVJhqm+ekIeWh22bJGOO41beQyv5mt2t+O8cGLAS/q9CC3ipH6OKAoL1vjtyAzH39GvjnpGbwsWnLAAkvn0SwoPBcFbr2qn35</vt:lpwstr>
  </property>
  <property fmtid="{D5CDD505-2E9C-101B-9397-08002B2CF9AE}" pid="148" name="x1ye=89">
    <vt:lpwstr>cFY9v3i/dinbC38HOwMXDVS5maj+HPUcvzDda/h5L6UQMVAz6y8B3AZg6h7uQI+FFAzXM73q3BXWhyJSBlxp666frDsbHM7Bl5V3jVaKb1IV2jEEZhmrdUtBE9hRz91W2vD3FHR0QJVSslWxAIKYAQd0Ip8DFIQa0h2Qn1OMw2aJMd5hmECLdVtiq2mWTt/Ykmoi4o9/xu2UDz6lqp+53wZdY2PQsG5vtkjI2sVDNBu4yHhhYupxrSc7CnD8viv</vt:lpwstr>
  </property>
  <property fmtid="{D5CDD505-2E9C-101B-9397-08002B2CF9AE}" pid="149" name="x1ye=9">
    <vt:lpwstr>DWgrIxdo+RDgkejcO62++hHSLR/Jnhu6Gn+lfgu97BcQumXxBVaehiU3kGkUjedssUWHP1Sk0KE/KhFfULYitrDH44rQMC7ivZNYChH3VifmnrQ9fJOlrmyTe9IoYT81OC9M7UDCcMnQRWfGQVYblSWe0Vft6VLPyvJNuTUOu4PCae7dh8cavO+K+wM9IKazvIIFJRJXrVwHsV4pHXeWRTDRLvynwAoqAd8fiTqx0J8Os/azga2mUvuVygv7slM</vt:lpwstr>
  </property>
  <property fmtid="{D5CDD505-2E9C-101B-9397-08002B2CF9AE}" pid="150" name="x1ye=90">
    <vt:lpwstr>uKjS/ehR5SKM2FQLh1GvYx7wW9ezQF0zYRZlQo9NZIP0t8690dwEHroAYTNvO/1voijpb4njY66Yx+s0FEmBCRLXj3jb3Oe8s2uHqAwV6IrIjEUa74EW01MF9hxl2smqRJgAXf+PoG9s46GybRC7cCT9IvhktC8trwD5uTlARdCB6FhMTfZrz4O466GM9NFQs+D21kfy/fhMddce/tCFDKFurruKXouUeXUivyrh0Qn2yC6Ix5Hrx86NoVfLQ7X</vt:lpwstr>
  </property>
  <property fmtid="{D5CDD505-2E9C-101B-9397-08002B2CF9AE}" pid="151" name="x1ye=91">
    <vt:lpwstr>61yNig9OF4KNkrWtC3JI7ZSFh+7PsuWZ/r+AEI7O1kEaPAwbm5+6ueQy0KfGkbRrL0uf1mihWeU1agNZxMCrDfTPSzJwcc4Yd4dW5rwGoPdI4P0FvSldcAaJniI2YL27cyhq/B3FHUu68cSv32yKTk2jHv35TS8iCA3+CzVDeos56K2mrDRQSOw7rIAy2s7l4uuRqmc94FwYCcx1cGSz7rmllHbvEm5eg5SSoxwGq8zH1P9e7PGiTRf8ymg/oRe</vt:lpwstr>
  </property>
  <property fmtid="{D5CDD505-2E9C-101B-9397-08002B2CF9AE}" pid="152" name="x1ye=92">
    <vt:lpwstr>s/UfjHChZH1z5QPxX417i6qELtKcqetD7l+9jEemTzfrQQs9qc1WT7/Lr1mE/hYBpnatFluPah+/KZG0hBc12u/qJPzkq2xaHkcf66JMfumS5Y/wC8sn+RyUUFTnNI49Wwg8+6MrmKSu1mvPd9DmCuQkGN8gI9AJe4AMYjFtXcws8ll4EXmSXjFsSEhNkaOFiiEVCPrM4JdVRcbBBYfP1IxXqiuMjkigQWpRRbI7lmJjD2bxxyeh7xuwljfKLu4</vt:lpwstr>
  </property>
  <property fmtid="{D5CDD505-2E9C-101B-9397-08002B2CF9AE}" pid="153" name="x1ye=93">
    <vt:lpwstr>eTe8DSEjbncqXw/nv4kC/McKg8nGat6bHC4Q7HOUF6SOkkuseNSS3ykFPzsMJLyoaBJKnAWP7lmRrIypelx82bIJln2ZgYHlmaBvAQzM0mxppbX1pHInZYb/RrHpU+ayy1cGX19KYgzZyxrMOtdM82iC01Ql19SwT5AEoDBBN6nNaeadHzx/17hJ+VOBqBKvoR/Cq+0ujoXgXWl517YlJCCwxP5306K+iLZgt5BMhyOmVxl/qt90zZLIVs//CYD</vt:lpwstr>
  </property>
  <property fmtid="{D5CDD505-2E9C-101B-9397-08002B2CF9AE}" pid="154" name="x1ye=94">
    <vt:lpwstr>hq2mxgl08hUmmxdvxuk/zY8CD7IvMwQG8tBoNMKYpWct592IiwP5T4nYZNB17rPFrd0zC0dFbhpeNvmATm/IGyvjqzdWX9Lb/b2ibC+tubK4t0LaX9HbQWuK8qF9dPXX0BKagyfKXbNVYH64R2LGq5/dmO5zOlECLBxg9+fZBaWfr3WB/fGSya8l1iaPIIyTi4428Nx3JJ50WZBfpRWW7/ugV2q5kqs0NCmyCQgb8yNpK1XNaJbKay1ist4zSxn</vt:lpwstr>
  </property>
  <property fmtid="{D5CDD505-2E9C-101B-9397-08002B2CF9AE}" pid="155" name="x1ye=95">
    <vt:lpwstr>yHh63FWaK+pfR7d2kXOnXquZvea5SxpzU9QU4nzJ20OfISqqd7yZY5OcK/hPILncn+E4FRJ4h7cN4fHaPNou8Z7ScQZ4a63bZxIFfis7FopyEYIo9Ri9bTb0RP2V0RtpxgKH3ND3mswKMb+VMDRpB++f91Yo3VubcRp+gBc8KFbG/oiOc71g6/RdZ1LnXjwKGl6NszX6lNNRqBen07tGKKKT8lxVXLdg3ak2nrN91NO6Mdya9765l3VxEHVpp4Y</vt:lpwstr>
  </property>
  <property fmtid="{D5CDD505-2E9C-101B-9397-08002B2CF9AE}" pid="156" name="x1ye=96">
    <vt:lpwstr>pBo/5aEBzS+930HkIv3LXiZazUizALNifFWFcZwi+Xby1Z3G8Bh3yBxh73rEgUrahkP0j+cBD1p+fNEWXCs1jyhvMXTQfBurHuYcQXS1F3XYalYXiEEavV2+5TcWSyhzBj/uj/5RHpkk8bVvGEaKZL07P8As01xQ0av6MepHME5N4oLT28w8FlLmAqa+ML3rPI58sufc8KQtdMYMD6IdhUOY/q1lpEli64f2JWxqiZggCb4yq1SJ8wsJgClg8/7</vt:lpwstr>
  </property>
  <property fmtid="{D5CDD505-2E9C-101B-9397-08002B2CF9AE}" pid="157" name="x1ye=97">
    <vt:lpwstr>EjsK9nG4ZbVuM2CsFOGH0D0tcSjNNyMcvJgXp9kzLWZ2jLacRcbJJdXv5cOmKoZJCaVrlJZ9LBH7OETqwfSLfxYVcm8tbIGC73vQXO7EieemK5GrN8x3VjkPgluAQqz3lDrugktK+FRYLl9hXV8dNLMVEGyvpL5F9GEfrEPLc5Easd9ackFlPtGR0ZeoJvFD25aYEX/Fv2Bv2W0k+7b4c7umhiGQRwxGDIXVPCmC6WRwFZvUzFfrYpzSx9leVl/</vt:lpwstr>
  </property>
  <property fmtid="{D5CDD505-2E9C-101B-9397-08002B2CF9AE}" pid="158" name="x1ye=98">
    <vt:lpwstr>4vxgcMYG415i8xJvOjEn9wpn3ouv8dsM7/rODkTzFWn+TpKnZ1Oa+WHN7u2J7tQ9hYcrgv+YT9bJ+p4xJ4jzVneCOKXnDlU1TwJTlY8YpIyVCeO6odnaT+yYMrWDiN8yB3gCqRxzw0IGgvJRjQgWmR0p95TXVCUiCiNHGlsDUauU0LidKzSy7LO/y18wkSXhv28o6vBRs0lf0OdudTrVBkxz4XEIpvm0i4qPdcODnHzwf6rYIiV59vVKG7lBlMj</vt:lpwstr>
  </property>
  <property fmtid="{D5CDD505-2E9C-101B-9397-08002B2CF9AE}" pid="159" name="x1ye=99">
    <vt:lpwstr>d0OsX8REp/TJ+vy8dtionKHP8aDSE0ZM4PtKLE8XLUq4TAqZdkISXg6i2LaxJsg8BM7wIneunL2JVRygmIddO4eSJ5lLhETRHbECQ/PiXlt/Ob3oA3AK1MP4tyD2vhacxSUqBLAut7IFCMX8sNI8xoT8NYOjgVZfdGeMC+KxEvB9W+HGt9fDlJruNzIt/BgP/SnfCZyAwiw6/vAL/FCJg/mlT6dwG3K9qUvjFKCtZKMJ/XqFp7yBCN7dCiaCw5K</vt:lpwstr>
  </property>
  <property fmtid="{D5CDD505-2E9C-101B-9397-08002B2CF9AE}" pid="160" name="GrammarlyDocumentId">
    <vt:lpwstr>3ab880da7cb616bcd818db20a161a09d2a30086645e72a058c31362ef3d4560d</vt:lpwstr>
  </property>
</Properties>
</file>